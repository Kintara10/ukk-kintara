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1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word/header9.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3.xml" ContentType="application/vnd.openxmlformats-officedocument.wordprocessingml.head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header4.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Override PartName="/word/header3.xml" ContentType="application/vnd.openxmlformats-officedocument.wordprocessingml.header+xml"/>
  <Override PartName="/word/fontTable.xml" ContentType="application/vnd.openxmlformats-officedocument.wordprocessingml.fontTable+xml"/>
  <Override PartName="/word/header10.xml" ContentType="application/vnd.openxmlformats-officedocument.wordprocessingml.header+xml"/>
  <Override PartName="/docProps/core.xml" ContentType="application/vnd.openxmlformats-package.core-properties+xml"/>
  <Override PartName="/word/header14.xml" ContentType="application/vnd.openxmlformats-officedocument.wordprocessingml.header+xml"/>
  <Override PartName="/docProps/custom.xml" ContentType="application/vnd.openxmlformats-officedocument.custom-properties+xml"/>
  <Override PartName="/word/header7.xml" ContentType="application/vnd.openxmlformats-officedocument.wordprocessingml.header+xml"/>
  <Override PartName="/word/footer5.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eastAsia="SimSun" w:hAnsi="Times New Roman" w:hint="default"/>
          <w:b/>
          <w:bCs/>
          <w:sz w:val="28"/>
          <w:szCs w:val="28"/>
          <w:lang w:val="id-ID"/>
        </w:rPr>
      </w:pPr>
      <w:r>
        <w:rPr>
          <w:rFonts w:ascii="Times New Roman" w:cs="Times New Roman" w:hAnsi="Times New Roman" w:hint="default"/>
          <w:b/>
          <w:bCs/>
          <w:sz w:val="28"/>
          <w:szCs w:val="28"/>
          <w:lang w:val="id-ID"/>
        </w:rPr>
        <w:t xml:space="preserve">LAPORAN </w:t>
      </w:r>
      <w:r>
        <w:rPr>
          <w:rFonts w:ascii="Times New Roman" w:cs="Times New Roman" w:hAnsi="Times New Roman" w:hint="default"/>
          <w:b/>
          <w:bCs/>
          <w:sz w:val="28"/>
          <w:szCs w:val="28"/>
          <w:lang w:val="en-US"/>
        </w:rPr>
        <w:t>UJI KOMPETENSI KEAHLIAN</w:t>
      </w:r>
    </w:p>
    <w:p>
      <w:pPr>
        <w:pStyle w:val="style0"/>
        <w:jc w:val="center"/>
        <w:rPr>
          <w:rFonts w:ascii="Times New Roman" w:cs="Times New Roman" w:eastAsia="SimSun" w:hAnsi="Times New Roman" w:hint="default"/>
          <w:b/>
          <w:bCs/>
          <w:sz w:val="28"/>
          <w:szCs w:val="28"/>
          <w:lang w:val="id-ID"/>
        </w:rPr>
      </w:pPr>
      <w:r>
        <w:rPr>
          <w:rFonts w:ascii="Times New Roman" w:cs="Times New Roman" w:eastAsia="SimSun" w:hAnsi="Times New Roman" w:hint="default"/>
          <w:b/>
          <w:bCs/>
          <w:sz w:val="28"/>
          <w:szCs w:val="28"/>
          <w:lang w:val="en-US"/>
        </w:rPr>
        <w:t>Aplikasi Parkir</w:t>
      </w:r>
    </w:p>
    <w:p>
      <w:pPr>
        <w:pStyle w:val="style0"/>
        <w:jc w:val="center"/>
        <w:rPr>
          <w:rFonts w:ascii="Times New Roman" w:cs="Times New Roman" w:hAnsi="Times New Roman" w:hint="default"/>
          <w:sz w:val="28"/>
          <w:szCs w:val="28"/>
        </w:rPr>
      </w:pPr>
      <w:r>
        <w:rPr>
          <w:rFonts w:ascii="Times New Roman" w:cs="Times New Roman" w:eastAsia="SimSun" w:hAnsi="Times New Roman" w:hint="default"/>
          <w:b/>
          <w:bCs/>
          <w:sz w:val="28"/>
          <w:szCs w:val="28"/>
          <w:lang w:val="en-US"/>
        </w:rPr>
        <w:t xml:space="preserve"> </w:t>
      </w:r>
    </w:p>
    <w:p>
      <w:pPr>
        <w:pStyle w:val="style0"/>
        <w:jc w:val="center"/>
        <w:rPr>
          <w:rFonts w:ascii="Times New Roman" w:cs="Times New Roman" w:hAnsi="Times New Roman" w:hint="default"/>
          <w:sz w:val="24"/>
          <w:szCs w:val="24"/>
        </w:rPr>
      </w:pPr>
    </w:p>
    <w:p>
      <w:pPr>
        <w:pStyle w:val="style0"/>
        <w:spacing w:lineRule="auto" w:line="240"/>
        <w:ind w:firstLine="0"/>
        <w:jc w:val="left"/>
        <w:rPr>
          <w:rFonts w:ascii="Times New Roman" w:cs="Times New Roman" w:hAnsi="Times New Roman" w:hint="default"/>
          <w:sz w:val="24"/>
          <w:szCs w:val="24"/>
        </w:rPr>
      </w:pPr>
    </w:p>
    <w:p>
      <w:pPr>
        <w:pStyle w:val="style0"/>
        <w:spacing w:lineRule="auto" w:line="240"/>
        <w:ind w:firstLine="0"/>
        <w:jc w:val="left"/>
        <w:rPr>
          <w:rFonts w:ascii="Times New Roman" w:cs="Times New Roman" w:hAnsi="Times New Roman" w:hint="default"/>
          <w:b/>
          <w:bCs/>
          <w:sz w:val="24"/>
          <w:szCs w:val="24"/>
        </w:rPr>
      </w:pPr>
    </w:p>
    <w:p>
      <w:pPr>
        <w:pStyle w:val="style0"/>
        <w:spacing w:lineRule="auto" w:line="240"/>
        <w:ind w:firstLine="0"/>
        <w:jc w:val="center"/>
        <w:rPr>
          <w:rFonts w:ascii="Times New Roman" w:cs="Times New Roman" w:hAnsi="Times New Roman" w:hint="default"/>
          <w:b/>
          <w:bCs/>
          <w:sz w:val="24"/>
          <w:szCs w:val="24"/>
        </w:rPr>
      </w:pPr>
    </w:p>
    <w:p>
      <w:pPr>
        <w:pStyle w:val="style0"/>
        <w:spacing w:lineRule="auto" w:line="240"/>
        <w:ind w:firstLine="0"/>
        <w:jc w:val="center"/>
        <w:rPr>
          <w:rFonts w:ascii="Times New Roman" w:cs="Times New Roman" w:hAnsi="Times New Roman" w:hint="default"/>
          <w:b/>
          <w:bCs/>
          <w:sz w:val="24"/>
          <w:szCs w:val="24"/>
        </w:rPr>
      </w:pPr>
    </w:p>
    <w:p>
      <w:pPr>
        <w:pStyle w:val="style0"/>
        <w:jc w:val="center"/>
        <w:rPr>
          <w:rFonts w:ascii="Times New Roman" w:cs="Times New Roman" w:hAnsi="Times New Roman" w:hint="default"/>
          <w:b w:val="false"/>
          <w:bCs w:val="false"/>
          <w:sz w:val="24"/>
          <w:szCs w:val="24"/>
        </w:rPr>
      </w:pPr>
      <w:r>
        <w:rPr>
          <w:rFonts w:ascii="Times New Roman" w:cs="Times New Roman" w:hAnsi="Times New Roman" w:hint="default"/>
          <w:b w:val="false"/>
          <w:bCs w:val="false"/>
          <w:sz w:val="24"/>
          <w:szCs w:val="24"/>
        </w:rPr>
        <w:t>Disusun Oleh :</w:t>
      </w:r>
    </w:p>
    <w:p>
      <w:pPr>
        <w:pStyle w:val="style0"/>
        <w:jc w:val="center"/>
        <w:rPr>
          <w:rFonts w:ascii="Times New Roman" w:cs="Times New Roman" w:hAnsi="Times New Roman" w:hint="default"/>
          <w:b/>
          <w:sz w:val="24"/>
          <w:szCs w:val="24"/>
        </w:rPr>
      </w:pPr>
    </w:p>
    <w:p>
      <w:pPr>
        <w:pStyle w:val="style0"/>
        <w:jc w:val="center"/>
        <w:rPr>
          <w:rFonts w:ascii="Times New Roman" w:cs="Times New Roman" w:hAnsi="Times New Roman" w:hint="default"/>
          <w:b w:val="false"/>
          <w:bCs w:val="false"/>
          <w:sz w:val="28"/>
          <w:szCs w:val="28"/>
          <w:lang w:val="id-ID"/>
        </w:rPr>
      </w:pPr>
      <w:r>
        <w:rPr>
          <w:rFonts w:ascii="Times New Roman" w:cs="Times New Roman" w:hAnsi="Times New Roman" w:hint="default"/>
          <w:b w:val="false"/>
          <w:bCs w:val="false"/>
          <w:sz w:val="28"/>
          <w:szCs w:val="28"/>
          <w:lang w:val="en-US"/>
        </w:rPr>
        <w:t>KINTARA ADI PERMANA</w:t>
      </w:r>
    </w:p>
    <w:p>
      <w:pPr>
        <w:pStyle w:val="style0"/>
        <w:jc w:val="center"/>
        <w:rPr>
          <w:rFonts w:ascii="Times New Roman" w:cs="Times New Roman" w:hAnsi="Times New Roman" w:hint="default"/>
          <w:b w:val="false"/>
          <w:bCs w:val="false"/>
          <w:sz w:val="24"/>
          <w:szCs w:val="24"/>
        </w:rPr>
      </w:pPr>
      <w:r>
        <w:rPr>
          <w:rFonts w:ascii="Times New Roman" w:cs="Times New Roman" w:hAnsi="Times New Roman" w:hint="default"/>
          <w:b w:val="false"/>
          <w:bCs w:val="false"/>
          <w:sz w:val="28"/>
          <w:szCs w:val="28"/>
          <w:lang w:val="id-ID"/>
        </w:rPr>
        <w:t>NIS.10</w:t>
      </w:r>
      <w:r>
        <w:rPr>
          <w:rFonts w:ascii="Times New Roman" w:cs="Times New Roman" w:hAnsi="Times New Roman" w:hint="default"/>
          <w:b w:val="false"/>
          <w:bCs w:val="false"/>
          <w:sz w:val="28"/>
          <w:szCs w:val="28"/>
          <w:lang w:val="en-US"/>
        </w:rPr>
        <w:t>2302489</w:t>
      </w:r>
    </w:p>
    <w:p>
      <w:pPr>
        <w:pStyle w:val="style0"/>
        <w:jc w:val="center"/>
        <w:rPr>
          <w:rFonts w:ascii="Times New Roman" w:cs="Times New Roman" w:hAnsi="Times New Roman" w:hint="default"/>
          <w:b/>
          <w:sz w:val="24"/>
          <w:szCs w:val="24"/>
        </w:rPr>
      </w:pPr>
    </w:p>
    <w:p>
      <w:pPr>
        <w:pStyle w:val="style0"/>
        <w:jc w:val="center"/>
        <w:rPr>
          <w:rFonts w:ascii="Times New Roman" w:cs="Times New Roman" w:hAnsi="Times New Roman" w:hint="default"/>
          <w:b/>
          <w:sz w:val="24"/>
          <w:szCs w:val="24"/>
        </w:rPr>
      </w:pPr>
    </w:p>
    <w:p>
      <w:pPr>
        <w:pStyle w:val="style0"/>
        <w:jc w:val="center"/>
        <w:rPr>
          <w:rFonts w:ascii="Times New Roman" w:cs="Times New Roman" w:hAnsi="Times New Roman" w:hint="default"/>
          <w:b/>
          <w:bCs/>
          <w:color w:val="000000"/>
          <w:sz w:val="28"/>
          <w:szCs w:val="28"/>
          <w:lang w:val="id-ID"/>
        </w:rPr>
      </w:pPr>
      <w:r>
        <w:rPr>
          <w:rFonts w:ascii="Times New Roman" w:cs="Times New Roman" w:hAnsi="Times New Roman" w:hint="default"/>
          <w:b/>
          <w:bCs/>
          <w:color w:val="000000"/>
          <w:sz w:val="28"/>
          <w:szCs w:val="28"/>
          <w:lang w:val="id-ID"/>
        </w:rPr>
        <w:t>PROGRAM KEAHLIAN</w:t>
      </w:r>
    </w:p>
    <w:p>
      <w:pPr>
        <w:pStyle w:val="style0"/>
        <w:jc w:val="center"/>
        <w:rPr>
          <w:rFonts w:ascii="Times New Roman" w:cs="Times New Roman" w:hAnsi="Times New Roman" w:hint="default"/>
          <w:b/>
          <w:bCs/>
          <w:color w:val="000000"/>
          <w:sz w:val="28"/>
          <w:szCs w:val="28"/>
          <w:lang w:val="id-ID"/>
        </w:rPr>
      </w:pPr>
      <w:r>
        <w:rPr>
          <w:rFonts w:ascii="Times New Roman" w:cs="Times New Roman" w:hAnsi="Times New Roman" w:hint="default"/>
          <w:b/>
          <w:bCs/>
          <w:color w:val="000000"/>
          <w:sz w:val="28"/>
          <w:szCs w:val="28"/>
          <w:lang w:val="id-ID"/>
        </w:rPr>
        <w:t xml:space="preserve"> </w:t>
      </w:r>
      <w:r>
        <w:rPr>
          <w:rFonts w:ascii="Times New Roman" w:cs="Times New Roman" w:hAnsi="Times New Roman" w:hint="default"/>
          <w:b/>
          <w:bCs/>
          <w:color w:val="000000"/>
          <w:sz w:val="28"/>
          <w:szCs w:val="28"/>
          <w:lang w:val="en-US"/>
        </w:rPr>
        <w:t>PENGEMBANGAN PERANGKAT LUNAK DAN GIM</w:t>
      </w:r>
    </w:p>
    <w:p>
      <w:pPr>
        <w:pStyle w:val="style0"/>
        <w:jc w:val="center"/>
        <w:rPr>
          <w:rFonts w:ascii="Times New Roman" w:cs="Times New Roman" w:hAnsi="Times New Roman" w:hint="default"/>
          <w:b/>
          <w:bCs/>
          <w:color w:val="000000"/>
          <w:sz w:val="24"/>
          <w:szCs w:val="24"/>
          <w:lang w:val="id-ID"/>
        </w:rPr>
      </w:pPr>
      <w:r>
        <w:rPr>
          <w:rFonts w:ascii="Times New Roman" w:cs="Times New Roman" w:hAnsi="Times New Roman" w:hint="default"/>
          <w:sz w:val="24"/>
          <w:szCs w:val="24"/>
        </w:rPr>
        <w:drawing>
          <wp:anchor distT="0" distB="0" distL="0" distR="0" simplePos="false" relativeHeight="2" behindDoc="false" locked="false" layoutInCell="true" allowOverlap="true">
            <wp:simplePos x="0" y="0"/>
            <wp:positionH relativeFrom="column">
              <wp:posOffset>1355725</wp:posOffset>
            </wp:positionH>
            <wp:positionV relativeFrom="paragraph">
              <wp:posOffset>177800</wp:posOffset>
            </wp:positionV>
            <wp:extent cx="2195830" cy="1998345"/>
            <wp:effectExtent l="0" t="0" r="13970" b="1905"/>
            <wp:wrapNone/>
            <wp:docPr id="1026" name="Picture 3" descr="logo sangkuria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2195830" cy="1998345"/>
                    </a:xfrm>
                    <a:prstGeom prst="rect"/>
                    <a:ln>
                      <a:noFill/>
                    </a:ln>
                  </pic:spPr>
                </pic:pic>
              </a:graphicData>
            </a:graphic>
          </wp:anchor>
        </w:drawing>
      </w:r>
    </w:p>
    <w:p>
      <w:pPr>
        <w:pStyle w:val="style67"/>
        <w:ind w:left="0"/>
        <w:jc w:val="center"/>
        <w:rPr>
          <w:rFonts w:ascii="Times New Roman" w:cs="Times New Roman" w:hAnsi="Times New Roman" w:hint="default"/>
          <w:sz w:val="24"/>
          <w:szCs w:val="24"/>
        </w:rPr>
      </w:pPr>
    </w:p>
    <w:p>
      <w:pPr>
        <w:pStyle w:val="style67"/>
        <w:ind w:left="0"/>
        <w:jc w:val="center"/>
        <w:rPr>
          <w:rFonts w:ascii="Times New Roman" w:cs="Times New Roman" w:hAnsi="Times New Roman" w:hint="default"/>
          <w:sz w:val="24"/>
          <w:szCs w:val="24"/>
        </w:rPr>
      </w:pPr>
    </w:p>
    <w:p>
      <w:pPr>
        <w:pStyle w:val="style67"/>
        <w:ind w:left="0"/>
        <w:jc w:val="center"/>
        <w:rPr>
          <w:rFonts w:ascii="Times New Roman" w:cs="Times New Roman" w:hAnsi="Times New Roman" w:hint="default"/>
          <w:sz w:val="24"/>
          <w:szCs w:val="24"/>
        </w:rPr>
      </w:pPr>
    </w:p>
    <w:p>
      <w:pPr>
        <w:pStyle w:val="style67"/>
        <w:ind w:left="0"/>
        <w:jc w:val="center"/>
        <w:rPr>
          <w:rFonts w:ascii="Times New Roman" w:cs="Times New Roman" w:hAnsi="Times New Roman" w:hint="default"/>
          <w:sz w:val="24"/>
          <w:szCs w:val="24"/>
        </w:rPr>
      </w:pPr>
    </w:p>
    <w:p>
      <w:pPr>
        <w:pStyle w:val="style67"/>
        <w:ind w:left="0"/>
        <w:jc w:val="center"/>
        <w:rPr>
          <w:rFonts w:ascii="Times New Roman" w:cs="Times New Roman" w:hAnsi="Times New Roman" w:hint="default"/>
          <w:sz w:val="24"/>
          <w:szCs w:val="24"/>
        </w:rPr>
      </w:pPr>
    </w:p>
    <w:p>
      <w:pPr>
        <w:pStyle w:val="style67"/>
        <w:ind w:left="0"/>
        <w:jc w:val="center"/>
        <w:rPr>
          <w:rFonts w:ascii="Times New Roman" w:cs="Times New Roman" w:hAnsi="Times New Roman" w:hint="default"/>
          <w:sz w:val="24"/>
          <w:szCs w:val="24"/>
        </w:rPr>
      </w:pPr>
    </w:p>
    <w:p>
      <w:pPr>
        <w:pStyle w:val="style0"/>
        <w:jc w:val="left"/>
        <w:rPr>
          <w:rFonts w:ascii="Times New Roman" w:cs="Times New Roman" w:hAnsi="Times New Roman" w:hint="default"/>
          <w:b/>
          <w:sz w:val="24"/>
          <w:szCs w:val="24"/>
        </w:rPr>
      </w:pPr>
    </w:p>
    <w:p>
      <w:pPr>
        <w:pStyle w:val="style0"/>
        <w:jc w:val="center"/>
        <w:rPr>
          <w:rFonts w:ascii="Times New Roman" w:cs="Times New Roman" w:hAnsi="Times New Roman" w:hint="default"/>
          <w:b/>
          <w:sz w:val="28"/>
          <w:szCs w:val="28"/>
        </w:rPr>
      </w:pPr>
      <w:r>
        <w:rPr>
          <w:rFonts w:ascii="Times New Roman" w:cs="Times New Roman" w:hAnsi="Times New Roman" w:hint="default"/>
          <w:b/>
          <w:sz w:val="28"/>
          <w:szCs w:val="28"/>
        </w:rPr>
        <w:t>YAYASAN PENDIDIKAN DAYANG SUMBI JAYA LESTARI</w:t>
      </w:r>
      <w:r>
        <w:rPr>
          <w:rFonts w:ascii="Times New Roman" w:cs="Times New Roman" w:hAnsi="Times New Roman" w:hint="default"/>
          <w:b/>
          <w:sz w:val="28"/>
          <w:szCs w:val="28"/>
        </w:rPr>
        <w:br/>
      </w:r>
      <w:r>
        <w:rPr>
          <w:rFonts w:ascii="Times New Roman" w:cs="Times New Roman" w:hAnsi="Times New Roman" w:hint="default"/>
          <w:b/>
          <w:sz w:val="28"/>
          <w:szCs w:val="28"/>
        </w:rPr>
        <w:t>SMK SANGKURIANG 1 CIMAHI</w:t>
      </w:r>
      <w:r>
        <w:rPr>
          <w:rFonts w:ascii="Times New Roman" w:cs="Times New Roman" w:hAnsi="Times New Roman" w:hint="default"/>
          <w:b/>
          <w:sz w:val="28"/>
          <w:szCs w:val="28"/>
          <w:lang w:val="id-ID"/>
        </w:rPr>
        <w:t xml:space="preserve"> </w:t>
      </w:r>
    </w:p>
    <w:p>
      <w:pPr>
        <w:pStyle w:val="style0"/>
        <w:jc w:val="center"/>
        <w:rPr>
          <w:rFonts w:ascii="Times New Roman" w:cs="Times New Roman" w:eastAsia="Times New Roman" w:hAnsi="Times New Roman"/>
          <w:b/>
          <w:color w:val="202122"/>
          <w:sz w:val="21"/>
          <w:szCs w:val="22"/>
          <w:lang w:val="en-US" w:bidi="ar-SA" w:eastAsia="en-US"/>
        </w:rPr>
        <w:sectPr>
          <w:headerReference w:type="default" r:id="rId3"/>
          <w:footerReference w:type="default" r:id="rId4"/>
          <w:headerReference w:type="first" r:id="rId5"/>
          <w:type w:val="nextPage"/>
          <w:pgSz w:w="11904" w:h="16836" w:orient="portrait"/>
          <w:pgMar w:top="1701" w:right="1701" w:bottom="2268" w:left="2268" w:header="709" w:footer="709" w:gutter="0"/>
          <w:pgNumType w:fmt="decimal"/>
          <w:cols w:space="720"/>
        </w:sectPr>
      </w:pPr>
      <w:r>
        <w:rPr>
          <w:rFonts w:ascii="Times New Roman" w:cs="Times New Roman" w:hAnsi="Times New Roman" w:hint="default"/>
          <w:b/>
          <w:sz w:val="28"/>
          <w:szCs w:val="28"/>
        </w:rPr>
        <w:t>2025</w:t>
      </w:r>
    </w:p>
    <w:p>
      <w:pPr>
        <w:pStyle w:val="style0"/>
        <w:jc w:val="left"/>
        <w:rPr>
          <w:rFonts w:ascii="Times New Roman" w:cs="Times New Roman" w:hAnsi="Times New Roman" w:hint="default"/>
          <w:b/>
          <w:bCs/>
          <w:color w:val="000000"/>
          <w:sz w:val="28"/>
          <w:szCs w:val="28"/>
        </w:rPr>
      </w:pPr>
    </w:p>
    <w:p>
      <w:pPr>
        <w:pStyle w:val="style0"/>
        <w:spacing w:lineRule="auto" w:line="360"/>
        <w:jc w:val="both"/>
        <w:rPr>
          <w:rFonts w:ascii="Times New Roman" w:cs="Times New Roman" w:eastAsia="Times New Roman" w:hAnsi="Times New Roman"/>
          <w:b/>
          <w:color w:val="202122"/>
          <w:sz w:val="21"/>
          <w:szCs w:val="22"/>
          <w:lang w:val="en-US" w:bidi="ar-SA" w:eastAsia="en-US"/>
        </w:rPr>
        <w:sectPr>
          <w:headerReference w:type="default" r:id="rId6"/>
          <w:footerReference w:type="default" r:id="rId7"/>
          <w:headerReference w:type="first" r:id="rId8"/>
          <w:type w:val="nextPage"/>
          <w:pgSz w:w="11904" w:h="16836" w:orient="portrait"/>
          <w:pgMar w:top="1701" w:right="1701" w:bottom="2268" w:left="2268" w:header="709" w:footer="709" w:gutter="0"/>
          <w:pgNumType w:fmt="decimal"/>
          <w:cols w:space="720"/>
        </w:sectPr>
      </w:pPr>
    </w:p>
    <w:bookmarkStart w:id="0" w:name="_Toc168756085"/>
    <w:p>
      <w:pPr>
        <w:pStyle w:val="style1"/>
        <w:spacing w:before="0" w:after="240"/>
        <w:jc w:val="left"/>
        <w:rPr>
          <w:rFonts w:ascii="Times New Roman" w:cs="Times New Roman" w:hAnsi="Times New Roman" w:hint="default"/>
          <w:b/>
          <w:bCs/>
          <w:color w:val="000000"/>
          <w:sz w:val="28"/>
          <w:szCs w:val="28"/>
        </w:rPr>
      </w:pPr>
    </w:p>
    <w:p>
      <w:pPr>
        <w:pStyle w:val="style1"/>
        <w:spacing w:before="0" w:after="240"/>
        <w:jc w:val="center"/>
        <w:rPr>
          <w:rFonts w:ascii="Times New Roman" w:cs="Times New Roman" w:hAnsi="Times New Roman" w:hint="default"/>
          <w:b/>
          <w:bCs/>
          <w:color w:val="000000"/>
          <w:sz w:val="24"/>
          <w:szCs w:val="24"/>
        </w:rPr>
      </w:pPr>
      <w:r>
        <w:rPr>
          <w:rFonts w:ascii="Times New Roman" w:cs="Times New Roman" w:hAnsi="Times New Roman" w:hint="default"/>
          <w:b/>
          <w:bCs/>
          <w:color w:val="000000"/>
          <w:sz w:val="28"/>
          <w:szCs w:val="28"/>
        </w:rPr>
        <w:t>KATA PENGANTAR</w:t>
      </w:r>
      <w:bookmarkEnd w:id="0"/>
    </w:p>
    <w:bookmarkStart w:id="1" w:name="_Toc168756086"/>
    <w:p>
      <w:pPr>
        <w:pStyle w:val="style0"/>
        <w:numPr>
          <w:ilvl w:val="0"/>
          <w:numId w:val="0"/>
        </w:numPr>
        <w:rPr>
          <w:rFonts w:ascii="Times New Roman" w:cs="Times New Roman" w:hAnsi="Times New Roman" w:hint="default"/>
          <w:b/>
          <w:bCs/>
          <w:color w:val="36363d"/>
          <w:sz w:val="28"/>
          <w:szCs w:val="28"/>
        </w:rPr>
      </w:pPr>
      <w:r>
        <w:rPr>
          <w:rFonts w:ascii="Times New Roman" w:cs="Times New Roman" w:eastAsia="Times New Roman" w:hAnsi="Times New Roman" w:hint="default"/>
          <w:sz w:val="24"/>
          <w:szCs w:val="24"/>
          <w:lang w:val="en-US" w:eastAsia="zh-CN"/>
        </w:rPr>
        <w:t>Puji syukur ke hadirat Tuhan Yang Maha Esa karena atas rahmat dan karunia-Nya laporan Uji Kompetensi Keahlian (UKK) ini dapat diselesaikan dengan baik. Laporan ini disusun sebagai salah satu syarat dalam pelaksanaan Uji Kompetensi Keahlian pada Kompetensi Keahlian Rekayasa Perangkat Lunak di SMK Sangkuriang 1 Cimahi.</w:t>
      </w:r>
    </w:p>
    <w:p>
      <w:pPr>
        <w:pStyle w:val="style0"/>
        <w:numPr>
          <w:ilvl w:val="0"/>
          <w:numId w:val="0"/>
        </w:numPr>
        <w:rPr>
          <w:rFonts w:ascii="Times New Roman" w:cs="Times New Roman" w:hAnsi="Times New Roman" w:hint="default"/>
          <w:b/>
          <w:bCs/>
          <w:color w:val="36363d"/>
          <w:sz w:val="28"/>
          <w:szCs w:val="28"/>
        </w:rPr>
      </w:pPr>
      <w:r>
        <w:rPr>
          <w:rFonts w:ascii="Times New Roman" w:cs="Times New Roman" w:eastAsia="Times New Roman" w:hAnsi="Times New Roman" w:hint="default"/>
          <w:b/>
          <w:bCs/>
          <w:color w:val="36363d"/>
          <w:sz w:val="24"/>
          <w:szCs w:val="24"/>
          <w:lang w:val="en-US" w:eastAsia="zh-CN"/>
        </w:rPr>
        <w:t>Laporan ini membahas proses perancangan dan pembuatan aplikasi berbasis web berupa sistem pengaduan bullying di lingkungan sekolah yang diberi nama AmanSekolah. Sistem ini dirancang untuk mempermudah proses pelaporan tindakan perundungan secara aman dan terintegrasi, yang tujuannya untuk melindungi psikis korban serta mempermudah pihak sekolah dalam menangani kasus secara profesional.</w:t>
      </w:r>
    </w:p>
    <w:p>
      <w:pPr>
        <w:pStyle w:val="style0"/>
        <w:numPr>
          <w:ilvl w:val="0"/>
          <w:numId w:val="0"/>
        </w:numPr>
        <w:rPr>
          <w:rFonts w:ascii="Times New Roman" w:cs="Times New Roman" w:hAnsi="Times New Roman" w:hint="default"/>
          <w:b/>
          <w:bCs/>
          <w:color w:val="36363d"/>
          <w:sz w:val="28"/>
          <w:szCs w:val="28"/>
        </w:rPr>
      </w:pPr>
      <w:r>
        <w:rPr>
          <w:rFonts w:ascii="Times New Roman" w:cs="Times New Roman" w:eastAsia="Times New Roman" w:hAnsi="Times New Roman" w:hint="default"/>
          <w:b/>
          <w:bCs/>
          <w:color w:val="36363d"/>
          <w:sz w:val="24"/>
          <w:szCs w:val="24"/>
          <w:lang w:val="en-US" w:eastAsia="zh-CN"/>
        </w:rPr>
        <w:t>Dalam laporan ini dijelaskan tahapan pengembangan sistem mulai dari analisis kebutuhan, fitur-fitur aplikasi, perancangan sistem menggunakan diagram UML, hingga rencana antarmuka aplikasi. Penyusunan laporan ini diharapkan dapat memberikan gambaran menyeluruh mengenai proses pembangunan perangkat lunak serta penerapan kompetensi yang telah dipelajari selama masa pendidikan.</w:t>
      </w:r>
    </w:p>
    <w:p>
      <w:pPr>
        <w:pStyle w:val="style0"/>
        <w:numPr>
          <w:ilvl w:val="0"/>
          <w:numId w:val="0"/>
        </w:numPr>
        <w:rPr>
          <w:rFonts w:ascii="Times New Roman" w:cs="Times New Roman" w:hAnsi="Times New Roman" w:hint="default"/>
          <w:b/>
          <w:bCs/>
          <w:color w:val="36363d"/>
          <w:sz w:val="28"/>
          <w:szCs w:val="28"/>
        </w:rPr>
      </w:pPr>
      <w:r>
        <w:rPr>
          <w:rFonts w:ascii="Times New Roman" w:cs="Times New Roman" w:eastAsia="Times New Roman" w:hAnsi="Times New Roman" w:hint="default"/>
          <w:b/>
          <w:bCs/>
          <w:color w:val="36363d"/>
          <w:sz w:val="24"/>
          <w:szCs w:val="24"/>
          <w:lang w:val="en-US" w:eastAsia="zh-CN"/>
        </w:rPr>
        <w:t>Akhir kata, semoga laporan ini dapat menjadi dokumentasi yang bermanfaat serta memberikan gambaran nyata mengenai penerapan kemampuan pengembangan perangkat lunak dalam membangun sistem informasi yang mendukung keamanan dan kenyamanan siswa di lingkungan sekolah.</w:t>
      </w:r>
    </w:p>
    <w:p>
      <w:pPr>
        <w:pStyle w:val="style0"/>
        <w:numPr>
          <w:ilvl w:val="0"/>
          <w:numId w:val="0"/>
        </w:numPr>
        <w:rPr>
          <w:rFonts w:ascii="Times New Roman" w:cs="Times New Roman" w:hAnsi="Times New Roman" w:hint="default"/>
          <w:b/>
          <w:bCs/>
          <w:color w:val="36363d"/>
          <w:sz w:val="28"/>
          <w:szCs w:val="28"/>
        </w:rPr>
      </w:pPr>
    </w:p>
    <w:p>
      <w:pPr>
        <w:pStyle w:val="style0"/>
        <w:numPr>
          <w:ilvl w:val="0"/>
          <w:numId w:val="0"/>
        </w:numPr>
        <w:rPr>
          <w:rFonts w:ascii="Times New Roman" w:cs="Times New Roman" w:hAnsi="Times New Roman" w:hint="default"/>
          <w:b/>
          <w:bCs/>
          <w:color w:val="36363d"/>
          <w:sz w:val="28"/>
          <w:szCs w:val="28"/>
        </w:rPr>
      </w:pPr>
    </w:p>
    <w:p>
      <w:pPr>
        <w:pStyle w:val="style0"/>
        <w:numPr>
          <w:ilvl w:val="0"/>
          <w:numId w:val="0"/>
        </w:numPr>
        <w:rPr>
          <w:rFonts w:ascii="Times New Roman" w:cs="Times New Roman" w:hAnsi="Times New Roman" w:hint="default"/>
          <w:b/>
          <w:bCs/>
          <w:color w:val="36363d"/>
          <w:sz w:val="28"/>
          <w:szCs w:val="28"/>
        </w:rPr>
      </w:pPr>
    </w:p>
    <w:p>
      <w:pPr>
        <w:pStyle w:val="style0"/>
        <w:numPr>
          <w:ilvl w:val="0"/>
          <w:numId w:val="0"/>
        </w:numPr>
        <w:rPr>
          <w:rFonts w:ascii="Times New Roman" w:cs="Times New Roman" w:hAnsi="Times New Roman" w:hint="default"/>
          <w:b/>
          <w:bCs/>
          <w:color w:val="36363d"/>
          <w:sz w:val="28"/>
          <w:szCs w:val="28"/>
        </w:rPr>
      </w:pPr>
    </w:p>
    <w:p>
      <w:pPr>
        <w:pStyle w:val="style0"/>
        <w:numPr>
          <w:ilvl w:val="0"/>
          <w:numId w:val="0"/>
        </w:numPr>
        <w:rPr>
          <w:rFonts w:ascii="Times New Roman" w:cs="Times New Roman" w:hAnsi="Times New Roman" w:hint="default"/>
          <w:b/>
          <w:bCs/>
          <w:color w:val="36363d"/>
          <w:sz w:val="28"/>
          <w:szCs w:val="28"/>
        </w:rPr>
      </w:pPr>
    </w:p>
    <w:p>
      <w:pPr>
        <w:pStyle w:val="style0"/>
        <w:numPr>
          <w:ilvl w:val="0"/>
          <w:numId w:val="0"/>
        </w:numPr>
        <w:jc w:val="center"/>
        <w:rPr>
          <w:rFonts w:ascii="Times New Roman" w:cs="Times New Roman" w:hAnsi="Times New Roman" w:hint="default"/>
          <w:b/>
          <w:bCs/>
          <w:color w:val="36363d"/>
          <w:sz w:val="28"/>
          <w:szCs w:val="28"/>
        </w:rPr>
      </w:pPr>
      <w:r>
        <w:rPr>
          <w:rFonts w:ascii="Times New Roman" w:cs="Times New Roman" w:hAnsi="Times New Roman" w:hint="default"/>
          <w:b/>
          <w:bCs/>
          <w:color w:val="36363d"/>
          <w:sz w:val="28"/>
          <w:szCs w:val="28"/>
          <w:lang w:val="en-US"/>
        </w:rPr>
        <w:t xml:space="preserve"> </w:t>
      </w:r>
      <w:r>
        <w:rPr>
          <w:rFonts w:ascii="Times New Roman" w:cs="Times New Roman" w:hAnsi="Times New Roman" w:hint="default"/>
          <w:b/>
          <w:bCs/>
          <w:color w:val="36363d"/>
          <w:sz w:val="28"/>
          <w:szCs w:val="28"/>
        </w:rPr>
        <w:t>DAFTAR ISI</w:t>
      </w:r>
      <w:bookmarkEnd w:id="1"/>
    </w:p>
    <w:p>
      <w:pPr>
        <w:pStyle w:val="style0"/>
        <w:numPr>
          <w:ilvl w:val="0"/>
          <w:numId w:val="0"/>
        </w:numPr>
        <w:jc w:val="center"/>
        <w:rPr>
          <w:rFonts w:ascii="Times New Roman" w:cs="Times New Roman" w:hAnsi="Times New Roman" w:hint="default"/>
          <w:b/>
          <w:bCs/>
          <w:color w:val="36363d"/>
          <w:sz w:val="28"/>
          <w:szCs w:val="28"/>
        </w:rPr>
      </w:pPr>
    </w:p>
    <w:p>
      <w:pPr>
        <w:pStyle w:val="style0"/>
        <w:tabs>
          <w:tab w:val="left" w:leader="dot" w:pos="7370"/>
        </w:tabs>
        <w:spacing w:lineRule="auto" w:line="240"/>
        <w:jc w:val="left"/>
        <w:rPr>
          <w:rFonts w:ascii="Times New Roman" w:cs="Times New Roman" w:hAnsi="Times New Roman" w:hint="default"/>
          <w:b/>
          <w:bCs/>
          <w:sz w:val="24"/>
          <w:szCs w:val="24"/>
          <w:lang w:val="id-ID"/>
        </w:rPr>
      </w:pPr>
      <w:r>
        <w:rPr>
          <w:rFonts w:ascii="Times New Roman" w:cs="Times New Roman" w:hAnsi="Times New Roman" w:hint="default"/>
          <w:b/>
          <w:bCs/>
          <w:sz w:val="24"/>
          <w:szCs w:val="24"/>
          <w:lang w:val="id-ID"/>
        </w:rPr>
        <w:t>KATA PENGANTAR</w:t>
      </w:r>
      <w:r>
        <w:rPr>
          <w:rFonts w:ascii="Times New Roman" w:cs="Times New Roman" w:hAnsi="Times New Roman" w:hint="default"/>
          <w:b/>
          <w:bCs/>
          <w:sz w:val="24"/>
          <w:szCs w:val="24"/>
          <w:lang w:val="id-ID"/>
        </w:rPr>
        <w:tab/>
      </w:r>
      <w:r>
        <w:rPr>
          <w:rFonts w:ascii="Times New Roman" w:cs="Times New Roman" w:hAnsi="Times New Roman" w:hint="default"/>
          <w:b/>
          <w:bCs/>
          <w:sz w:val="24"/>
          <w:szCs w:val="24"/>
          <w:lang w:val="id-ID"/>
        </w:rPr>
        <w:t>I</w:t>
      </w:r>
    </w:p>
    <w:p>
      <w:pPr>
        <w:pStyle w:val="style0"/>
        <w:tabs>
          <w:tab w:val="left" w:leader="dot" w:pos="7370"/>
        </w:tabs>
        <w:spacing w:lineRule="auto" w:line="240"/>
        <w:jc w:val="left"/>
        <w:rPr>
          <w:rFonts w:ascii="Times New Roman" w:cs="Times New Roman" w:hAnsi="Times New Roman" w:hint="default"/>
          <w:b/>
          <w:bCs/>
          <w:sz w:val="24"/>
          <w:szCs w:val="24"/>
          <w:lang w:val="id-ID"/>
        </w:rPr>
      </w:pPr>
    </w:p>
    <w:p>
      <w:pPr>
        <w:pStyle w:val="style0"/>
        <w:tabs>
          <w:tab w:val="left" w:leader="dot" w:pos="7370"/>
        </w:tabs>
        <w:spacing w:lineRule="auto" w:line="240"/>
        <w:jc w:val="left"/>
        <w:rPr>
          <w:rFonts w:ascii="Times New Roman" w:cs="Times New Roman" w:hAnsi="Times New Roman" w:hint="default"/>
          <w:b/>
          <w:bCs/>
          <w:sz w:val="24"/>
          <w:szCs w:val="24"/>
          <w:lang w:val="id-ID"/>
        </w:rPr>
      </w:pPr>
      <w:r>
        <w:rPr>
          <w:rFonts w:ascii="Times New Roman" w:cs="Times New Roman" w:hAnsi="Times New Roman" w:hint="default"/>
          <w:b/>
          <w:bCs/>
          <w:sz w:val="24"/>
          <w:szCs w:val="24"/>
          <w:lang w:val="id-ID"/>
        </w:rPr>
        <w:t xml:space="preserve">DAFTAR ISI </w:t>
      </w:r>
      <w:r>
        <w:rPr>
          <w:rFonts w:ascii="Times New Roman" w:cs="Times New Roman" w:hAnsi="Times New Roman" w:hint="default"/>
          <w:b/>
          <w:bCs/>
          <w:sz w:val="24"/>
          <w:szCs w:val="24"/>
          <w:lang w:val="id-ID"/>
        </w:rPr>
        <w:tab/>
      </w:r>
      <w:r>
        <w:rPr>
          <w:rFonts w:ascii="Times New Roman" w:cs="Times New Roman" w:hAnsi="Times New Roman" w:hint="default"/>
          <w:b/>
          <w:bCs/>
          <w:sz w:val="24"/>
          <w:szCs w:val="24"/>
          <w:lang w:val="id-ID"/>
        </w:rPr>
        <w:t>II</w:t>
      </w:r>
    </w:p>
    <w:p>
      <w:pPr>
        <w:pStyle w:val="style0"/>
        <w:tabs>
          <w:tab w:val="left" w:leader="dot" w:pos="7370"/>
        </w:tabs>
        <w:spacing w:lineRule="auto" w:line="240"/>
        <w:jc w:val="left"/>
        <w:rPr>
          <w:rFonts w:ascii="Times New Roman" w:cs="Times New Roman" w:hAnsi="Times New Roman" w:hint="default"/>
          <w:b/>
          <w:bCs/>
          <w:sz w:val="24"/>
          <w:szCs w:val="24"/>
          <w:lang w:val="id-ID"/>
        </w:rPr>
      </w:pPr>
    </w:p>
    <w:p>
      <w:pPr>
        <w:pStyle w:val="style0"/>
        <w:tabs>
          <w:tab w:val="left" w:leader="dot" w:pos="7370"/>
        </w:tabs>
        <w:spacing w:lineRule="auto" w:line="240"/>
        <w:jc w:val="left"/>
        <w:rPr>
          <w:rFonts w:ascii="Times New Roman" w:cs="Times New Roman" w:hAnsi="Times New Roman" w:hint="default"/>
          <w:b/>
          <w:bCs/>
          <w:sz w:val="24"/>
          <w:szCs w:val="24"/>
          <w:lang w:val="id-ID"/>
        </w:rPr>
      </w:pPr>
      <w:r>
        <w:rPr>
          <w:rFonts w:ascii="Times New Roman" w:cs="Times New Roman" w:hAnsi="Times New Roman" w:hint="default"/>
          <w:b/>
          <w:bCs/>
          <w:sz w:val="24"/>
          <w:szCs w:val="24"/>
          <w:lang w:val="en-US"/>
        </w:rPr>
        <w:t>DAFTAR TABEL</w:t>
      </w:r>
      <w:r>
        <w:rPr>
          <w:rFonts w:ascii="Times New Roman" w:cs="Times New Roman" w:hAnsi="Times New Roman" w:hint="default"/>
          <w:b/>
          <w:bCs/>
          <w:sz w:val="24"/>
          <w:szCs w:val="24"/>
          <w:lang w:val="en-US"/>
        </w:rPr>
        <w:tab/>
      </w:r>
      <w:r>
        <w:rPr>
          <w:rFonts w:ascii="Times New Roman" w:cs="Times New Roman" w:hAnsi="Times New Roman" w:hint="default"/>
          <w:b/>
          <w:bCs/>
          <w:sz w:val="24"/>
          <w:szCs w:val="24"/>
          <w:lang w:val="en-US"/>
        </w:rPr>
        <w:t>III</w:t>
      </w:r>
    </w:p>
    <w:p>
      <w:pPr>
        <w:pStyle w:val="style0"/>
        <w:tabs>
          <w:tab w:val="left" w:leader="dot" w:pos="7370"/>
        </w:tabs>
        <w:spacing w:lineRule="auto" w:line="240"/>
        <w:jc w:val="left"/>
        <w:rPr>
          <w:rFonts w:ascii="Times New Roman" w:cs="Times New Roman" w:hAnsi="Times New Roman" w:hint="default"/>
          <w:b/>
          <w:bCs/>
          <w:sz w:val="24"/>
          <w:szCs w:val="24"/>
          <w:lang w:val="id-ID"/>
        </w:rPr>
      </w:pPr>
    </w:p>
    <w:p>
      <w:pPr>
        <w:pStyle w:val="style0"/>
        <w:tabs>
          <w:tab w:val="left" w:leader="dot" w:pos="7370"/>
        </w:tabs>
        <w:spacing w:lineRule="auto" w:line="240"/>
        <w:jc w:val="left"/>
        <w:rPr>
          <w:rFonts w:ascii="Times New Roman" w:cs="Times New Roman" w:hAnsi="Times New Roman" w:hint="default"/>
          <w:b/>
          <w:bCs/>
          <w:sz w:val="24"/>
          <w:szCs w:val="24"/>
          <w:lang w:val="id-ID"/>
        </w:rPr>
      </w:pPr>
      <w:r>
        <w:rPr>
          <w:rFonts w:ascii="Times New Roman" w:cs="Times New Roman" w:hAnsi="Times New Roman" w:hint="default"/>
          <w:b/>
          <w:bCs/>
          <w:sz w:val="24"/>
          <w:szCs w:val="24"/>
          <w:lang w:val="en-US"/>
        </w:rPr>
        <w:t>DAFTAR GAMBAR</w:t>
      </w:r>
      <w:r>
        <w:rPr>
          <w:rFonts w:ascii="Times New Roman" w:cs="Times New Roman" w:hAnsi="Times New Roman" w:hint="default"/>
          <w:b/>
          <w:bCs/>
          <w:sz w:val="24"/>
          <w:szCs w:val="24"/>
          <w:lang w:val="en-US"/>
        </w:rPr>
        <w:tab/>
      </w:r>
      <w:r>
        <w:rPr>
          <w:rFonts w:ascii="Times New Roman" w:cs="Times New Roman" w:hAnsi="Times New Roman" w:hint="default"/>
          <w:b/>
          <w:bCs/>
          <w:sz w:val="24"/>
          <w:szCs w:val="24"/>
          <w:lang w:val="en-US"/>
        </w:rPr>
        <w:t>IV</w:t>
      </w:r>
    </w:p>
    <w:p>
      <w:pPr>
        <w:pStyle w:val="style0"/>
        <w:tabs>
          <w:tab w:val="left" w:leader="dot" w:pos="7370"/>
        </w:tabs>
        <w:spacing w:lineRule="auto" w:line="240"/>
        <w:jc w:val="left"/>
        <w:rPr>
          <w:rFonts w:ascii="Times New Roman" w:cs="Times New Roman" w:hAnsi="Times New Roman" w:hint="default"/>
          <w:b/>
          <w:bCs/>
          <w:sz w:val="24"/>
          <w:szCs w:val="24"/>
          <w:lang w:val="id-ID"/>
        </w:rPr>
      </w:pPr>
    </w:p>
    <w:p>
      <w:pPr>
        <w:pStyle w:val="style0"/>
        <w:tabs>
          <w:tab w:val="left" w:leader="dot" w:pos="7370"/>
        </w:tabs>
        <w:spacing w:lineRule="auto" w:line="240"/>
        <w:jc w:val="left"/>
        <w:rPr>
          <w:rFonts w:ascii="Times New Roman" w:cs="Times New Roman" w:hAnsi="Times New Roman" w:hint="default"/>
          <w:b/>
          <w:bCs/>
          <w:sz w:val="24"/>
          <w:szCs w:val="24"/>
          <w:lang w:val="id-ID"/>
        </w:rPr>
      </w:pPr>
      <w:r>
        <w:rPr>
          <w:rFonts w:ascii="Times New Roman" w:cs="Times New Roman" w:hAnsi="Times New Roman" w:hint="default"/>
          <w:b/>
          <w:bCs/>
          <w:sz w:val="24"/>
          <w:szCs w:val="24"/>
          <w:lang w:val="id-ID"/>
        </w:rPr>
        <w:t xml:space="preserve">BAB I PENDAHULUAN </w:t>
      </w:r>
      <w:r>
        <w:rPr>
          <w:rFonts w:ascii="Times New Roman" w:cs="Times New Roman" w:hAnsi="Times New Roman" w:hint="default"/>
          <w:b/>
          <w:bCs/>
          <w:sz w:val="24"/>
          <w:szCs w:val="24"/>
          <w:lang w:val="id-ID"/>
        </w:rPr>
        <w:tab/>
      </w:r>
      <w:r>
        <w:rPr>
          <w:rFonts w:ascii="Times New Roman" w:cs="Times New Roman" w:hAnsi="Times New Roman" w:hint="default"/>
          <w:b/>
          <w:bCs/>
          <w:sz w:val="24"/>
          <w:szCs w:val="24"/>
          <w:lang w:val="en-US"/>
        </w:rPr>
        <w:t>1</w:t>
      </w:r>
    </w:p>
    <w:p>
      <w:pPr>
        <w:pStyle w:val="style0"/>
        <w:tabs>
          <w:tab w:val="left" w:leader="dot" w:pos="7370"/>
        </w:tabs>
        <w:spacing w:lineRule="auto" w:line="240"/>
        <w:jc w:val="left"/>
        <w:rPr>
          <w:rFonts w:ascii="Times New Roman" w:cs="Times New Roman" w:hAnsi="Times New Roman" w:hint="default"/>
          <w:b/>
          <w:bCs/>
          <w:sz w:val="24"/>
          <w:szCs w:val="24"/>
          <w:lang w:val="id-ID"/>
        </w:rPr>
      </w:pPr>
    </w:p>
    <w:p>
      <w:pPr>
        <w:pStyle w:val="style0"/>
        <w:tabs>
          <w:tab w:val="left" w:leader="dot" w:pos="7370"/>
        </w:tabs>
        <w:spacing w:lineRule="auto" w:line="240"/>
        <w:jc w:val="left"/>
        <w:rPr>
          <w:rFonts w:ascii="Times New Roman" w:cs="Times New Roman" w:hAnsi="Times New Roman" w:hint="default"/>
          <w:sz w:val="24"/>
          <w:szCs w:val="24"/>
          <w:lang w:val="id-ID"/>
        </w:rPr>
      </w:pPr>
      <w:r>
        <w:rPr>
          <w:rFonts w:ascii="Times New Roman" w:cs="Times New Roman" w:hAnsi="Times New Roman" w:hint="default"/>
          <w:sz w:val="24"/>
          <w:szCs w:val="24"/>
          <w:lang w:val="en-US"/>
        </w:rPr>
        <w:t>1.1 Gambaran Umum Aplikasi</w:t>
      </w:r>
      <w:r>
        <w:rPr>
          <w:rFonts w:ascii="Times New Roman" w:cs="Times New Roman" w:hAnsi="Times New Roman" w:hint="default"/>
          <w:sz w:val="24"/>
          <w:szCs w:val="24"/>
          <w:lang w:val="id-ID"/>
        </w:rPr>
        <w:tab/>
      </w:r>
      <w:r>
        <w:rPr>
          <w:rFonts w:ascii="Times New Roman" w:cs="Times New Roman" w:hAnsi="Times New Roman" w:hint="default"/>
          <w:sz w:val="24"/>
          <w:szCs w:val="24"/>
          <w:lang w:val="en-US"/>
        </w:rPr>
        <w:t>1</w:t>
      </w:r>
    </w:p>
    <w:p>
      <w:pPr>
        <w:pStyle w:val="style0"/>
        <w:tabs>
          <w:tab w:val="left" w:leader="dot" w:pos="7370"/>
        </w:tabs>
        <w:spacing w:lineRule="auto" w:line="240"/>
        <w:jc w:val="left"/>
        <w:rPr>
          <w:rFonts w:ascii="Times New Roman" w:cs="Times New Roman" w:hAnsi="Times New Roman" w:hint="default"/>
          <w:sz w:val="24"/>
          <w:szCs w:val="24"/>
          <w:lang w:val="id-ID"/>
        </w:rPr>
      </w:pPr>
    </w:p>
    <w:p>
      <w:pPr>
        <w:pStyle w:val="style0"/>
        <w:tabs>
          <w:tab w:val="left" w:leader="dot" w:pos="7370"/>
        </w:tabs>
        <w:spacing w:lineRule="auto" w:line="240"/>
        <w:jc w:val="left"/>
        <w:rPr>
          <w:rFonts w:ascii="Times New Roman" w:cs="Times New Roman" w:hAnsi="Times New Roman" w:hint="default"/>
          <w:sz w:val="24"/>
          <w:szCs w:val="24"/>
          <w:lang w:val="id-ID"/>
        </w:rPr>
      </w:pPr>
      <w:r>
        <w:rPr>
          <w:rFonts w:ascii="Times New Roman" w:cs="Times New Roman" w:hAnsi="Times New Roman" w:hint="default"/>
          <w:sz w:val="24"/>
          <w:szCs w:val="24"/>
          <w:lang w:val="en-US"/>
        </w:rPr>
        <w:t>1.2 Identifikasi Pengguna</w:t>
      </w:r>
      <w:r>
        <w:rPr>
          <w:rFonts w:ascii="Times New Roman" w:cs="Times New Roman" w:hAnsi="Times New Roman" w:hint="default"/>
          <w:sz w:val="24"/>
          <w:szCs w:val="24"/>
          <w:lang w:val="id-ID"/>
        </w:rPr>
        <w:tab/>
      </w:r>
      <w:r>
        <w:rPr>
          <w:rFonts w:ascii="Times New Roman" w:cs="Times New Roman" w:hAnsi="Times New Roman" w:hint="default"/>
          <w:sz w:val="24"/>
          <w:szCs w:val="24"/>
          <w:lang w:val="en-US"/>
        </w:rPr>
        <w:t>2</w:t>
      </w:r>
    </w:p>
    <w:p>
      <w:pPr>
        <w:pStyle w:val="style0"/>
        <w:tabs>
          <w:tab w:val="left" w:leader="dot" w:pos="7370"/>
        </w:tabs>
        <w:spacing w:lineRule="auto" w:line="240"/>
        <w:jc w:val="left"/>
        <w:rPr>
          <w:rFonts w:ascii="Times New Roman" w:cs="Times New Roman" w:hAnsi="Times New Roman" w:hint="default"/>
          <w:sz w:val="24"/>
          <w:szCs w:val="24"/>
          <w:lang w:val="id-ID"/>
        </w:rPr>
      </w:pPr>
    </w:p>
    <w:p>
      <w:pPr>
        <w:pStyle w:val="style0"/>
        <w:tabs>
          <w:tab w:val="left" w:leader="dot" w:pos="7370"/>
        </w:tabs>
        <w:spacing w:lineRule="auto" w:line="240"/>
        <w:jc w:val="left"/>
        <w:rPr>
          <w:rFonts w:ascii="Times New Roman" w:cs="Times New Roman" w:hAnsi="Times New Roman" w:hint="default"/>
          <w:sz w:val="24"/>
          <w:szCs w:val="24"/>
          <w:lang w:val="en-US"/>
        </w:rPr>
      </w:pPr>
      <w:r>
        <w:rPr>
          <w:rFonts w:ascii="Times New Roman" w:cs="Times New Roman" w:hAnsi="Times New Roman" w:hint="default"/>
          <w:sz w:val="24"/>
          <w:szCs w:val="24"/>
          <w:lang w:val="en-US"/>
        </w:rPr>
        <w:t>1.3 Kebutuhan Fungsional</w:t>
      </w:r>
      <w:r>
        <w:rPr>
          <w:rFonts w:ascii="Times New Roman" w:cs="Times New Roman" w:hAnsi="Times New Roman" w:hint="default"/>
          <w:sz w:val="24"/>
          <w:szCs w:val="24"/>
          <w:lang w:val="id-ID"/>
        </w:rPr>
        <w:tab/>
      </w:r>
      <w:r>
        <w:rPr>
          <w:rFonts w:ascii="Times New Roman" w:cs="Times New Roman" w:hAnsi="Times New Roman" w:hint="default"/>
          <w:sz w:val="24"/>
          <w:szCs w:val="24"/>
          <w:lang w:val="en-US"/>
        </w:rPr>
        <w:t>4</w:t>
      </w:r>
    </w:p>
    <w:p>
      <w:pPr>
        <w:pStyle w:val="style0"/>
        <w:tabs>
          <w:tab w:val="left" w:leader="dot" w:pos="7370"/>
        </w:tabs>
        <w:spacing w:lineRule="auto" w:line="240"/>
        <w:jc w:val="left"/>
        <w:rPr>
          <w:rFonts w:ascii="Times New Roman" w:cs="Times New Roman" w:hAnsi="Times New Roman" w:hint="default"/>
          <w:sz w:val="24"/>
          <w:szCs w:val="24"/>
          <w:lang w:val="en-US"/>
        </w:rPr>
      </w:pPr>
    </w:p>
    <w:p>
      <w:pPr>
        <w:pStyle w:val="style0"/>
        <w:tabs>
          <w:tab w:val="left" w:leader="dot" w:pos="7370"/>
        </w:tabs>
        <w:spacing w:lineRule="auto" w:line="240"/>
        <w:jc w:val="left"/>
        <w:rPr>
          <w:rFonts w:ascii="Times New Roman" w:cs="Times New Roman" w:hAnsi="Times New Roman" w:hint="default"/>
          <w:sz w:val="24"/>
          <w:szCs w:val="24"/>
          <w:lang w:val="en-US"/>
        </w:rPr>
      </w:pPr>
      <w:r>
        <w:rPr>
          <w:rFonts w:ascii="Times New Roman" w:cs="Times New Roman" w:hAnsi="Times New Roman" w:hint="default"/>
          <w:sz w:val="24"/>
          <w:szCs w:val="24"/>
          <w:lang w:val="en-US"/>
        </w:rPr>
        <w:t>1.4 Diagram Use Case</w:t>
      </w:r>
      <w:r>
        <w:rPr>
          <w:rFonts w:ascii="Times New Roman" w:cs="Times New Roman" w:hAnsi="Times New Roman" w:hint="default"/>
          <w:sz w:val="24"/>
          <w:szCs w:val="24"/>
          <w:lang w:val="en-US"/>
        </w:rPr>
        <w:tab/>
      </w:r>
      <w:r>
        <w:rPr>
          <w:rFonts w:ascii="Times New Roman" w:cs="Times New Roman" w:hAnsi="Times New Roman" w:hint="default"/>
          <w:sz w:val="24"/>
          <w:szCs w:val="24"/>
          <w:lang w:val="en-US"/>
        </w:rPr>
        <w:t>5</w:t>
      </w:r>
    </w:p>
    <w:p>
      <w:pPr>
        <w:pStyle w:val="style0"/>
        <w:tabs>
          <w:tab w:val="left" w:leader="dot" w:pos="7370"/>
        </w:tabs>
        <w:spacing w:lineRule="auto" w:line="240"/>
        <w:jc w:val="left"/>
        <w:rPr>
          <w:rFonts w:ascii="Times New Roman" w:cs="Times New Roman" w:hAnsi="Times New Roman" w:hint="default"/>
          <w:sz w:val="24"/>
          <w:szCs w:val="24"/>
          <w:lang w:val="id-ID"/>
        </w:rPr>
      </w:pPr>
    </w:p>
    <w:p>
      <w:pPr>
        <w:pStyle w:val="style0"/>
        <w:tabs>
          <w:tab w:val="left" w:leader="dot" w:pos="7370"/>
        </w:tabs>
        <w:spacing w:lineRule="auto" w:line="240"/>
        <w:jc w:val="left"/>
        <w:rPr>
          <w:rFonts w:ascii="Times New Roman" w:cs="Times New Roman" w:hAnsi="Times New Roman" w:hint="default"/>
          <w:b/>
          <w:bCs/>
          <w:sz w:val="24"/>
          <w:szCs w:val="24"/>
          <w:lang w:val="id-ID"/>
        </w:rPr>
      </w:pPr>
      <w:r>
        <w:rPr>
          <w:rFonts w:ascii="Times New Roman" w:cs="Times New Roman" w:hAnsi="Times New Roman" w:hint="default"/>
          <w:sz w:val="24"/>
          <w:szCs w:val="24"/>
          <w:lang w:val="en-US"/>
        </w:rPr>
        <w:t>1.5 Diagram Aktivity</w:t>
      </w:r>
      <w:r>
        <w:rPr>
          <w:rFonts w:ascii="Times New Roman" w:cs="Times New Roman" w:hAnsi="Times New Roman" w:hint="default"/>
          <w:sz w:val="24"/>
          <w:szCs w:val="24"/>
          <w:lang w:val="en-US"/>
        </w:rPr>
        <w:tab/>
      </w:r>
      <w:r>
        <w:rPr>
          <w:rFonts w:ascii="Times New Roman" w:cs="Times New Roman" w:hAnsi="Times New Roman" w:hint="default"/>
          <w:sz w:val="24"/>
          <w:szCs w:val="24"/>
          <w:lang w:val="en-US"/>
        </w:rPr>
        <w:t>6</w:t>
      </w:r>
    </w:p>
    <w:p>
      <w:pPr>
        <w:pStyle w:val="style0"/>
        <w:tabs>
          <w:tab w:val="left" w:leader="dot" w:pos="7370"/>
        </w:tabs>
        <w:spacing w:lineRule="auto" w:line="240"/>
        <w:jc w:val="left"/>
        <w:rPr>
          <w:rFonts w:ascii="Times New Roman" w:cs="Times New Roman" w:hAnsi="Times New Roman" w:hint="default"/>
          <w:b/>
          <w:bCs/>
          <w:sz w:val="24"/>
          <w:szCs w:val="24"/>
          <w:lang w:val="id-ID"/>
        </w:rPr>
      </w:pPr>
    </w:p>
    <w:p>
      <w:pPr>
        <w:pStyle w:val="style0"/>
        <w:tabs>
          <w:tab w:val="left" w:leader="dot" w:pos="7370"/>
        </w:tabs>
        <w:spacing w:lineRule="auto" w:line="240"/>
        <w:jc w:val="left"/>
        <w:rPr>
          <w:rFonts w:ascii="Times New Roman" w:cs="Times New Roman" w:hAnsi="Times New Roman" w:hint="default"/>
          <w:sz w:val="24"/>
          <w:szCs w:val="24"/>
          <w:lang w:val="en-US"/>
        </w:rPr>
      </w:pPr>
      <w:r>
        <w:rPr>
          <w:rFonts w:ascii="Times New Roman" w:cs="Times New Roman" w:hAnsi="Times New Roman" w:hint="default"/>
          <w:sz w:val="24"/>
          <w:szCs w:val="24"/>
          <w:lang w:val="en-US"/>
        </w:rPr>
        <w:t>1.6 Class Diagram</w:t>
      </w:r>
      <w:r>
        <w:rPr>
          <w:rFonts w:ascii="Times New Roman" w:cs="Times New Roman" w:hAnsi="Times New Roman" w:hint="default"/>
          <w:b w:val="false"/>
          <w:bCs w:val="false"/>
          <w:sz w:val="24"/>
          <w:szCs w:val="24"/>
          <w:lang w:val="en-US"/>
        </w:rPr>
        <w:tab/>
      </w:r>
      <w:r>
        <w:rPr>
          <w:rFonts w:ascii="Times New Roman" w:cs="Times New Roman" w:hAnsi="Times New Roman" w:hint="default"/>
          <w:b w:val="false"/>
          <w:bCs w:val="false"/>
          <w:sz w:val="24"/>
          <w:szCs w:val="24"/>
          <w:lang w:val="en-US"/>
        </w:rPr>
        <w:t>7</w:t>
      </w:r>
    </w:p>
    <w:p>
      <w:pPr>
        <w:pStyle w:val="style0"/>
        <w:tabs>
          <w:tab w:val="left" w:leader="dot" w:pos="7370"/>
        </w:tabs>
        <w:spacing w:lineRule="auto" w:line="240"/>
        <w:jc w:val="left"/>
        <w:rPr>
          <w:rFonts w:ascii="Times New Roman" w:cs="Times New Roman" w:hAnsi="Times New Roman" w:hint="default"/>
          <w:sz w:val="24"/>
          <w:szCs w:val="24"/>
          <w:lang w:val="en-US"/>
        </w:rPr>
      </w:pPr>
    </w:p>
    <w:p>
      <w:pPr>
        <w:pStyle w:val="style0"/>
        <w:tabs>
          <w:tab w:val="left" w:leader="dot" w:pos="7360"/>
        </w:tabs>
        <w:spacing w:lineRule="auto" w:line="240"/>
        <w:jc w:val="left"/>
        <w:rPr>
          <w:rFonts w:ascii="Times New Roman" w:cs="Times New Roman" w:hAnsi="Times New Roman" w:hint="default"/>
          <w:sz w:val="24"/>
          <w:szCs w:val="24"/>
          <w:lang w:val="en-US"/>
        </w:rPr>
      </w:pPr>
      <w:r>
        <w:rPr>
          <w:rFonts w:ascii="Times New Roman" w:cs="Times New Roman" w:eastAsia="Calibri" w:hAnsi="Times New Roman" w:hint="default"/>
          <w:b w:val="false"/>
          <w:bCs w:val="false"/>
          <w:i w:val="false"/>
          <w:iCs w:val="false"/>
          <w:color w:val="auto"/>
          <w:sz w:val="24"/>
          <w:szCs w:val="24"/>
          <w:highlight w:val="none"/>
          <w:vertAlign w:val="baseline"/>
          <w:lang w:val="en-US" w:bidi="ar-SA" w:eastAsia="en-US"/>
        </w:rPr>
        <w:t>1.7 Antarmuka Aplikasi</w:t>
      </w:r>
      <w:r>
        <w:rPr>
          <w:rFonts w:ascii="Times New Roman" w:cs="Times New Roman"/>
          <w:sz w:val="24"/>
          <w:szCs w:val="24"/>
        </w:rPr>
        <w:tab/>
      </w:r>
      <w:r>
        <w:rPr>
          <w:rFonts w:ascii="Times New Roman" w:cs="Times New Roman"/>
          <w:sz w:val="24"/>
          <w:szCs w:val="24"/>
          <w:lang w:val="en-US"/>
        </w:rPr>
        <w:t>9</w:t>
      </w:r>
    </w:p>
    <w:p>
      <w:pPr>
        <w:pStyle w:val="style1"/>
        <w:jc w:val="left"/>
        <w:rPr>
          <w:rFonts w:ascii="Times New Roman" w:cs="Times New Roman" w:hAnsi="Times New Roman" w:hint="default"/>
          <w:b/>
          <w:bCs/>
          <w:sz w:val="24"/>
          <w:szCs w:val="24"/>
          <w:lang w:val="en-US"/>
        </w:rPr>
      </w:pPr>
    </w:p>
    <w:p>
      <w:pPr>
        <w:pStyle w:val="style0"/>
        <w:tabs>
          <w:tab w:val="left" w:leader="dot" w:pos="7360"/>
        </w:tabs>
        <w:spacing w:lineRule="auto" w:line="240"/>
        <w:jc w:val="left"/>
        <w:rPr>
          <w:rFonts w:ascii="Times New Roman" w:cs="Times New Roman" w:hAnsi="Times New Roman" w:hint="default"/>
          <w:b/>
          <w:bCs/>
          <w:sz w:val="24"/>
          <w:szCs w:val="24"/>
          <w:lang w:val="en-US"/>
        </w:rPr>
      </w:pPr>
    </w:p>
    <w:p>
      <w:pPr>
        <w:pStyle w:val="style0"/>
        <w:tabs>
          <w:tab w:val="left" w:leader="dot" w:pos="7360"/>
        </w:tabs>
        <w:spacing w:lineRule="auto" w:line="240"/>
        <w:jc w:val="left"/>
        <w:rPr>
          <w:rFonts w:ascii="Times New Roman" w:cs="Times New Roman" w:hAnsi="Times New Roman" w:hint="default"/>
          <w:b/>
          <w:bCs/>
          <w:sz w:val="24"/>
          <w:szCs w:val="24"/>
          <w:lang w:val="en-US"/>
        </w:rPr>
      </w:pPr>
    </w:p>
    <w:p>
      <w:pPr>
        <w:pStyle w:val="style0"/>
        <w:tabs>
          <w:tab w:val="left" w:leader="dot" w:pos="7360"/>
        </w:tabs>
        <w:spacing w:lineRule="auto" w:line="240"/>
        <w:jc w:val="left"/>
        <w:rPr>
          <w:rFonts w:ascii="Times New Roman" w:cs="Times New Roman" w:hAnsi="Times New Roman" w:hint="default"/>
          <w:b/>
          <w:bCs/>
          <w:sz w:val="24"/>
          <w:szCs w:val="24"/>
          <w:lang w:val="en-US"/>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94"/>
        <w:shd w:val="clear" w:color="auto" w:fill="ffffff"/>
        <w:spacing w:before="120" w:beforeAutospacing="false" w:after="120" w:afterAutospacing="false" w:lineRule="auto" w:line="360"/>
        <w:rPr>
          <w:rFonts w:ascii="Times New Roman" w:cs="Times New Roman" w:hAnsi="Times New Roman" w:hint="default"/>
          <w:b/>
          <w:color w:val="202122"/>
          <w:lang w:val="id-ID"/>
        </w:rPr>
      </w:pPr>
    </w:p>
    <w:p>
      <w:pPr>
        <w:pStyle w:val="style0"/>
        <w:spacing w:lineRule="auto" w:line="360"/>
        <w:jc w:val="both"/>
        <w:rPr>
          <w:rFonts w:ascii="Times New Roman" w:cs="Times New Roman" w:eastAsia="Times New Roman" w:hAnsi="Times New Roman"/>
          <w:b/>
          <w:color w:val="202122"/>
          <w:sz w:val="21"/>
          <w:szCs w:val="22"/>
          <w:lang w:val="en-US" w:bidi="ar-SA" w:eastAsia="en-US"/>
        </w:rPr>
        <w:sectPr>
          <w:headerReference w:type="default" r:id="rId9"/>
          <w:footerReference w:type="default" r:id="rId10"/>
          <w:headerReference w:type="first" r:id="rId11"/>
          <w:type w:val="nextPage"/>
          <w:pgSz w:w="11904" w:h="16836" w:orient="portrait"/>
          <w:pgMar w:top="1701" w:right="1701" w:bottom="2268" w:left="2268" w:header="709" w:footer="709" w:gutter="0"/>
          <w:pgNumType w:fmt="upperRoman"/>
          <w:cols w:space="720"/>
        </w:sectPr>
      </w:pPr>
    </w:p>
    <w:p>
      <w:pPr>
        <w:pStyle w:val="style1"/>
        <w:keepNext/>
        <w:keepLines/>
        <w:spacing w:before="240" w:lineRule="auto" w:line="360"/>
        <w:jc w:val="left"/>
        <w:rPr>
          <w:rFonts w:ascii="Times New Roman" w:cs="Times New Roman" w:eastAsia="Times New Roman" w:hAnsi="Times New Roman"/>
          <w:b/>
          <w:color w:val="2f5597"/>
          <w:sz w:val="28"/>
          <w:szCs w:val="28"/>
          <w:lang w:val="en-US" w:bidi="ar-SA" w:eastAsia="en-US"/>
        </w:rPr>
      </w:pPr>
    </w:p>
    <w:p>
      <w:pPr>
        <w:pStyle w:val="style1"/>
        <w:keepNext/>
        <w:keepLines/>
        <w:spacing w:before="240" w:lineRule="auto" w:line="360"/>
        <w:jc w:val="center"/>
        <w:rPr>
          <w:rFonts w:ascii="Times New Roman" w:cs="Times New Roman" w:eastAsia="Times New Roman" w:hAnsi="Times New Roman"/>
          <w:b/>
          <w:color w:val="36363d"/>
          <w:sz w:val="28"/>
          <w:szCs w:val="28"/>
          <w:lang w:val="en-US" w:bidi="ar-SA" w:eastAsia="en-US"/>
        </w:rPr>
      </w:pPr>
      <w:r>
        <w:rPr>
          <w:rFonts w:ascii="Times New Roman" w:cs="Times New Roman" w:eastAsia="Times New Roman" w:hAnsi="Times New Roman"/>
          <w:b/>
          <w:color w:val="36363d"/>
          <w:sz w:val="28"/>
          <w:szCs w:val="28"/>
          <w:lang w:val="en-US" w:bidi="ar-SA" w:eastAsia="en-US"/>
        </w:rPr>
        <w:t xml:space="preserve">BAB I </w:t>
      </w:r>
      <w:r>
        <w:rPr>
          <w:rFonts w:ascii="Times New Roman" w:cs="Times New Roman" w:eastAsia="Times New Roman" w:hAnsi="Times New Roman"/>
          <w:b/>
          <w:color w:val="36363d"/>
          <w:sz w:val="28"/>
          <w:szCs w:val="28"/>
          <w:lang w:val="en-US" w:bidi="ar-SA" w:eastAsia="en-US"/>
        </w:rPr>
        <w:br/>
      </w:r>
      <w:r>
        <w:rPr>
          <w:rFonts w:ascii="Times New Roman" w:cs="Times New Roman" w:eastAsia="Times New Roman" w:hAnsi="Times New Roman"/>
          <w:b/>
          <w:color w:val="36363d"/>
          <w:sz w:val="28"/>
          <w:szCs w:val="28"/>
          <w:lang w:val="en-US" w:bidi="ar-SA" w:eastAsia="en-US"/>
        </w:rPr>
        <w:t>GAMBARAN UMUM APLIKASI</w:t>
      </w:r>
    </w:p>
    <w:p>
      <w:pPr>
        <w:pStyle w:val="style2"/>
        <w:keepNext/>
        <w:keepLines/>
        <w:spacing w:before="40" w:lineRule="auto" w:line="360"/>
        <w:jc w:val="both"/>
        <w:rPr>
          <w:rFonts w:ascii="Times New Roman" w:cs="Times New Roman" w:eastAsia="Times New Roman" w:hAnsi="Times New Roman"/>
          <w:b/>
          <w:color w:val="36363d"/>
          <w:sz w:val="24"/>
          <w:szCs w:val="24"/>
          <w:lang w:val="en-US" w:bidi="ar-SA" w:eastAsia="en-US"/>
        </w:rPr>
      </w:pPr>
      <w:r>
        <w:rPr>
          <w:rFonts w:ascii="Times New Roman" w:cs="Times New Roman" w:eastAsia="Times New Roman" w:hAnsi="Times New Roman"/>
          <w:b/>
          <w:color w:val="36363d"/>
          <w:sz w:val="24"/>
          <w:szCs w:val="24"/>
          <w:lang w:val="en-US" w:bidi="ar-SA" w:eastAsia="en-US"/>
        </w:rPr>
        <w:t>1.1 Gambaran umum aplikasi</w:t>
      </w: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r>
        <w:rPr>
          <w:rFonts w:ascii="Times New Roman" w:cs="Times New Roman" w:eastAsia="Times New Roman" w:hAnsi="Times New Roman"/>
          <w:b/>
          <w:color w:val="36363d"/>
          <w:sz w:val="24"/>
          <w:szCs w:val="24"/>
          <w:lang w:val="en-US" w:bidi="ar-SA" w:eastAsia="en-US"/>
        </w:rPr>
        <w:t xml:space="preserve">       Gambaran Umum Aplikasi Parkir</w:t>
      </w: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r>
        <w:rPr>
          <w:rFonts w:ascii="Times New Roman" w:cs="Times New Roman" w:eastAsia="Times New Roman" w:hAnsi="Times New Roman"/>
          <w:b/>
          <w:color w:val="36363d"/>
          <w:sz w:val="24"/>
          <w:szCs w:val="24"/>
          <w:lang w:val="en-US" w:bidi="ar-SA" w:eastAsia="en-US"/>
        </w:rPr>
        <w:t>Aplikasi Parkir adalah sebuah sistem informasi berbasis web yang digunakan untuk membantu pengelolaan parkir kendaraan secara digital. Sistem ini dirancang untuk mempermudah proses pencatatan kendaraan yang masuk dan keluar dari area parkir serta mengelola data transaksi parkir secara lebih terstruktur dan efisien.</w:t>
      </w: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r>
        <w:rPr>
          <w:rFonts w:ascii="Times New Roman" w:cs="Times New Roman" w:eastAsia="Times New Roman" w:hAnsi="Times New Roman"/>
          <w:b/>
          <w:color w:val="36363d"/>
          <w:sz w:val="24"/>
          <w:szCs w:val="24"/>
          <w:lang w:val="en-US" w:bidi="ar-SA" w:eastAsia="en-US"/>
        </w:rPr>
        <w:t>Pada sistem parkir manual, petugas biasanya mencatat kendaraan menggunakan kertas atau karcis, sehingga sering terjadi kesalahan pencatatan, kehilangan data, atau kesulitan dalam pembuatan laporan. Oleh karena itu, aplikasi parkir dibuat untuk mengatasi permasalahan tersebut dengan memanfaatkan teknologi komputer dan database.</w:t>
      </w: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r>
        <w:rPr>
          <w:rFonts w:ascii="Times New Roman" w:cs="Times New Roman" w:eastAsia="Times New Roman" w:hAnsi="Times New Roman"/>
          <w:b/>
          <w:color w:val="36363d"/>
          <w:sz w:val="24"/>
          <w:szCs w:val="24"/>
          <w:lang w:val="en-US" w:bidi="ar-SA" w:eastAsia="en-US"/>
        </w:rPr>
        <w:t>Aplikasi ini memiliki beberapa fitur utama seperti login pengguna, pengelolaan data kendaraan, pengelolaan area parkir, pengaturan tarif parkir, serta pencatatan transaksi kendaraan masuk dan keluar. Selain itu, sistem juga dapat menghitung durasi parkir dan total biaya parkir secara otomatis berdasarkan tarif yang telah ditentukan.</w:t>
      </w: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r>
        <w:rPr>
          <w:rFonts w:ascii="Times New Roman" w:cs="Times New Roman" w:eastAsia="Times New Roman" w:hAnsi="Times New Roman"/>
          <w:b/>
          <w:color w:val="36363d"/>
          <w:sz w:val="24"/>
          <w:szCs w:val="24"/>
          <w:lang w:val="en-US" w:bidi="ar-SA" w:eastAsia="en-US"/>
        </w:rPr>
        <w:t>Dalam aplikasi ini terdapat beberapa jenis pengguna (user) yaitu Admin, Petugas, dan Owner. Admin memiliki hak akses untuk mengelola data pengguna dan pengaturan sistem. Petugas bertugas mencatat kendaraan yang masuk dan keluar dari area parkir. Sedangkan Owner dapat melihat laporan data transaksi parkir yang terjadi.</w:t>
      </w: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color w:val="36363d"/>
          <w:sz w:val="24"/>
          <w:szCs w:val="24"/>
          <w:lang w:val="en-US" w:bidi="ar-SA" w:eastAsia="en-US"/>
        </w:rPr>
      </w:pPr>
      <w:r>
        <w:rPr>
          <w:rFonts w:ascii="Times New Roman" w:cs="Times New Roman" w:eastAsia="Times New Roman" w:hAnsi="Times New Roman"/>
          <w:b/>
          <w:color w:val="36363d"/>
          <w:sz w:val="24"/>
          <w:szCs w:val="24"/>
          <w:lang w:val="en-US" w:bidi="ar-SA" w:eastAsia="en-US"/>
        </w:rPr>
        <w:t>Dengan adanya aplikasi parkir ini diharapkan proses pengelolaan parkir dapat menjadi lebih cepat, akurat, dan efisien, serta memudahkan dalam pembuatan laporan transaksi parkir.</w:t>
      </w:r>
    </w:p>
    <w:p>
      <w:pPr>
        <w:pStyle w:val="style0"/>
        <w:spacing w:lineRule="auto" w:line="360"/>
        <w:ind w:left="576" w:right="432" w:firstLine="710"/>
        <w:jc w:val="both"/>
        <w:rPr>
          <w:rFonts w:ascii="Times New Roman" w:cs="Times New Roman" w:eastAsia="Times New Roman" w:hAnsi="Times New Roman"/>
          <w:b/>
          <w:sz w:val="24"/>
          <w:szCs w:val="24"/>
          <w:lang w:val="en-US" w:bidi="ar-SA" w:eastAsia="en-US"/>
        </w:rPr>
      </w:pPr>
      <w:r>
        <w:rPr>
          <w:rFonts w:ascii="Times New Roman" w:cs="Times New Roman" w:eastAsia="Times New Roman" w:hAnsi="Times New Roman"/>
          <w:sz w:val="24"/>
          <w:szCs w:val="24"/>
          <w:lang w:val="en-US" w:bidi="ar-SA" w:eastAsia="en-US"/>
        </w:rPr>
        <w:t xml:space="preserve"> </w:t>
      </w:r>
    </w:p>
    <w:bookmarkStart w:id="2" w:name="_heading=h.z1knbn1rkxc8" w:colFirst="0" w:colLast="0"/>
    <w:bookmarkEnd w:id="2"/>
    <w:p>
      <w:pPr>
        <w:pStyle w:val="style2"/>
        <w:keepNext/>
        <w:keepLines/>
        <w:spacing w:before="40" w:after="0" w:lineRule="auto" w:line="360"/>
        <w:jc w:val="both"/>
        <w:rPr>
          <w:rFonts w:ascii="Times New Roman" w:cs="Times New Roman" w:eastAsia="Times New Roman" w:hAnsi="Times New Roman"/>
          <w:b/>
          <w:color w:val="000000"/>
          <w:sz w:val="24"/>
          <w:szCs w:val="24"/>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 xml:space="preserve">1.2  </w:t>
      </w: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Identifikasi Pengguna</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523"/>
        <w:gridCol w:w="3155"/>
        <w:gridCol w:w="4258"/>
      </w:tblGrid>
      <w:tr>
        <w:trPr/>
        <w:tc>
          <w:tcPr>
            <w:tcW w:w="523"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No</w:t>
            </w:r>
          </w:p>
        </w:tc>
        <w:tc>
          <w:tcPr>
            <w:tcW w:w="3155"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Pengguna</w:t>
            </w:r>
          </w:p>
        </w:tc>
        <w:tc>
          <w:tcPr>
            <w:tcW w:w="425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Deskripsi</w:t>
            </w:r>
          </w:p>
        </w:tc>
      </w:tr>
      <w:tr>
        <w:tblPrEx/>
        <w:trPr/>
        <w:tc>
          <w:tcPr>
            <w:tcW w:w="523"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1</w:t>
            </w:r>
          </w:p>
        </w:tc>
        <w:tc>
          <w:tcPr>
            <w:tcW w:w="3155"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Admin</w:t>
            </w:r>
          </w:p>
        </w:tc>
        <w:tc>
          <w:tcPr>
            <w:tcW w:w="425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Admin merupakan pengguna yang memiliki hak akses penuh terhadap sistem. Admin bertanggung jawab untuk mengelola data yang terdapat dalam aplikasi.Mengelola data pengguna (user)</w:t>
            </w:r>
          </w:p>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id-ID" w:bidi="ar-SA" w:eastAsia="en-US"/>
              </w:rPr>
              <w:t xml:space="preserve">• </w:t>
            </w: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Mengelola data area parkir</w:t>
            </w:r>
          </w:p>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id-ID" w:bidi="ar-SA" w:eastAsia="en-US"/>
              </w:rPr>
              <w:t xml:space="preserve">• </w:t>
            </w: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Mengelola data tarif parkir</w:t>
            </w:r>
          </w:p>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id-ID" w:bidi="ar-SA" w:eastAsia="en-US"/>
              </w:rPr>
              <w:t xml:space="preserve">• </w:t>
            </w: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Mengelola data kendaraan</w:t>
            </w:r>
          </w:p>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id-ID" w:bidi="ar-SA" w:eastAsia="en-US"/>
              </w:rPr>
              <w:t xml:space="preserve">• </w:t>
            </w: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Melihat seluruh data transaksi parkir</w:t>
            </w:r>
          </w:p>
        </w:tc>
      </w:tr>
      <w:tr>
        <w:tblPrEx/>
        <w:trPr/>
        <w:tc>
          <w:tcPr>
            <w:tcW w:w="523"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2</w:t>
            </w:r>
          </w:p>
        </w:tc>
        <w:tc>
          <w:tcPr>
            <w:tcW w:w="3155"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petugas</w:t>
            </w:r>
          </w:p>
        </w:tc>
        <w:tc>
          <w:tcPr>
            <w:tcW w:w="425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Petugas adalah pengguna yang bertugas mengoperasikan sistem parkir secara langsung di lapangan. Petugas bertanggung jawab untuk mencatat kendaraan yang masuk dan keluar dari area parkir.</w:t>
            </w:r>
          </w:p>
        </w:tc>
      </w:tr>
      <w:tr>
        <w:tblPrEx/>
        <w:trPr/>
        <w:tc>
          <w:tcPr>
            <w:tcW w:w="523"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tc>
        <w:tc>
          <w:tcPr>
            <w:tcW w:w="3155"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owner</w:t>
            </w:r>
          </w:p>
        </w:tc>
        <w:tc>
          <w:tcPr>
            <w:tcW w:w="425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Owner adalah pemilik atau pengelola tempat parkir yang memiliki akses untuk melihat laporan dari sistem parkir.</w:t>
            </w:r>
          </w:p>
        </w:tc>
      </w:tr>
    </w:tbl>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1.3 Kebutuhan Fungsional</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498"/>
        <w:gridCol w:w="1664"/>
        <w:gridCol w:w="1006"/>
        <w:gridCol w:w="866"/>
        <w:gridCol w:w="819"/>
        <w:gridCol w:w="3084"/>
      </w:tblGrid>
      <w:tr>
        <w:trPr>
          <w:trHeight w:val="711" w:hRule="atLeast"/>
        </w:trPr>
        <w:tc>
          <w:tcPr>
            <w:tcW w:w="49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No</w:t>
            </w:r>
          </w:p>
        </w:tc>
        <w:tc>
          <w:tcPr>
            <w:tcW w:w="170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Fitur Sistem</w:t>
            </w:r>
          </w:p>
        </w:tc>
        <w:tc>
          <w:tcPr>
            <w:tcW w:w="700"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petugas</w:t>
            </w:r>
          </w:p>
        </w:tc>
        <w:tc>
          <w:tcPr>
            <w:tcW w:w="86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Admin</w:t>
            </w:r>
          </w:p>
        </w:tc>
        <w:tc>
          <w:tcPr>
            <w:tcW w:w="819"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owner</w:t>
            </w:r>
          </w:p>
        </w:tc>
        <w:tc>
          <w:tcPr>
            <w:tcW w:w="334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center"/>
              <w:rPr/>
            </w:pPr>
            <w:r>
              <w:rPr>
                <w:lang w:val="en-US"/>
              </w:rPr>
              <w:t xml:space="preserve">keterangan </w:t>
            </w:r>
          </w:p>
        </w:tc>
      </w:tr>
      <w:tr>
        <w:tblPrEx/>
        <w:trPr>
          <w:trHeight w:val="693" w:hRule="atLeast"/>
        </w:trPr>
        <w:tc>
          <w:tcPr>
            <w:tcW w:w="49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1</w:t>
            </w:r>
          </w:p>
        </w:tc>
        <w:tc>
          <w:tcPr>
            <w:tcW w:w="170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login</w:t>
            </w:r>
          </w:p>
        </w:tc>
        <w:tc>
          <w:tcPr>
            <w:tcW w:w="700"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6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19"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334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pPr>
            <w:r>
              <w:rPr>
                <w:lang w:val="en-US"/>
              </w:rPr>
              <w:t>Sistem menyediakan fitur login agar pengguna dapat masuk ke dalam aplikasi menggunakan akun yang telah terdaftar.</w:t>
            </w:r>
          </w:p>
        </w:tc>
      </w:tr>
      <w:tr>
        <w:tblPrEx/>
        <w:trPr/>
        <w:tc>
          <w:tcPr>
            <w:tcW w:w="49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2</w:t>
            </w:r>
          </w:p>
        </w:tc>
        <w:tc>
          <w:tcPr>
            <w:tcW w:w="170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pengelola data user</w:t>
            </w:r>
          </w:p>
        </w:tc>
        <w:tc>
          <w:tcPr>
            <w:tcW w:w="700"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86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19"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334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pPr>
            <w:r>
              <w:rPr>
                <w:lang w:val="en-US"/>
              </w:rPr>
              <w:t>Fitur ini digunakan untuk mengelola data pengguna yang dapat mengakses sistem.</w:t>
            </w:r>
          </w:p>
        </w:tc>
      </w:tr>
      <w:tr>
        <w:tblPrEx/>
        <w:trPr/>
        <w:tc>
          <w:tcPr>
            <w:tcW w:w="49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3</w:t>
            </w:r>
          </w:p>
        </w:tc>
        <w:tc>
          <w:tcPr>
            <w:tcW w:w="170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 xml:space="preserve">Pengelolaan data kendaraan </w:t>
            </w:r>
          </w:p>
        </w:tc>
        <w:tc>
          <w:tcPr>
            <w:tcW w:w="700"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6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19"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334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pPr>
            <w:r>
              <w:rPr>
                <w:lang w:val="en-US"/>
              </w:rPr>
              <w:t>Fitur ini digunakan untuk menyimpan dan mengelola data kendaraan yang melakukan parkir.</w:t>
            </w:r>
          </w:p>
        </w:tc>
      </w:tr>
      <w:tr>
        <w:tblPrEx/>
        <w:trPr/>
        <w:tc>
          <w:tcPr>
            <w:tcW w:w="49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4</w:t>
            </w:r>
          </w:p>
        </w:tc>
        <w:tc>
          <w:tcPr>
            <w:tcW w:w="170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pengelolaan area parkir</w:t>
            </w:r>
          </w:p>
        </w:tc>
        <w:tc>
          <w:tcPr>
            <w:tcW w:w="700"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86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19"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334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pPr>
            <w:r>
              <w:rPr>
                <w:lang w:val="en-US"/>
              </w:rPr>
              <w:t>Fitur ini digunakan untuk mengatur area parkir yang tersedia.</w:t>
            </w:r>
          </w:p>
        </w:tc>
      </w:tr>
      <w:tr>
        <w:tblPrEx/>
        <w:trPr/>
        <w:tc>
          <w:tcPr>
            <w:tcW w:w="49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5</w:t>
            </w:r>
          </w:p>
        </w:tc>
        <w:tc>
          <w:tcPr>
            <w:tcW w:w="170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 xml:space="preserve">pengelolaan tarif parkir </w:t>
            </w:r>
          </w:p>
        </w:tc>
        <w:tc>
          <w:tcPr>
            <w:tcW w:w="700"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86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19"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334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pPr>
            <w:r>
              <w:rPr>
                <w:lang w:val="en-US"/>
              </w:rPr>
              <w:t>Fitur ini digunakan untuk mengatur tarif parkir berdasarkan jenis kendaraan.</w:t>
            </w:r>
          </w:p>
        </w:tc>
      </w:tr>
      <w:tr>
        <w:tblPrEx/>
        <w:trPr/>
        <w:tc>
          <w:tcPr>
            <w:tcW w:w="49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6</w:t>
            </w:r>
          </w:p>
        </w:tc>
        <w:tc>
          <w:tcPr>
            <w:tcW w:w="170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transaksi parkir</w:t>
            </w:r>
          </w:p>
        </w:tc>
        <w:tc>
          <w:tcPr>
            <w:tcW w:w="700"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86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19"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334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pPr>
            <w:r>
              <w:rPr>
                <w:lang w:val="en-US"/>
              </w:rPr>
              <w:t>Fitur ini digunakan untuk mencatat kendaraan yang masuk dan keluar dari area parkir.</w:t>
            </w:r>
          </w:p>
        </w:tc>
      </w:tr>
      <w:tr>
        <w:tblPrEx/>
        <w:trPr/>
        <w:tc>
          <w:tcPr>
            <w:tcW w:w="49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7</w:t>
            </w:r>
          </w:p>
        </w:tc>
        <w:tc>
          <w:tcPr>
            <w:tcW w:w="170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Laporan parkir</w:t>
            </w:r>
          </w:p>
        </w:tc>
        <w:tc>
          <w:tcPr>
            <w:tcW w:w="700"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868"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tc>
        <w:tc>
          <w:tcPr>
            <w:tcW w:w="819"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cs="Times New Roman" w:eastAsia="Times New Roman" w:hAnsi="Times New Roman"/>
                <w:b w:val="false"/>
                <w:i w:val="false"/>
                <w:smallCaps w:val="false"/>
                <w:color w:val="000000"/>
                <w:sz w:val="22"/>
                <w:szCs w:val="22"/>
                <w:u w:val="none"/>
                <w:shd w:val="clear" w:color="auto" w:fill="auto"/>
                <w:vertAlign w:val="baseline"/>
                <w:lang w:val="id-ID" w:bidi="ar-SA" w:eastAsia="en-US"/>
              </w:rPr>
              <w:t>✓</w:t>
            </w:r>
          </w:p>
        </w:tc>
        <w:tc>
          <w:tcPr>
            <w:tcW w:w="3346" w:type="dxa"/>
            <w:tcBorders>
              <w:top w:val="single" w:sz="4" w:space="0" w:color="auto"/>
              <w:left w:val="single" w:sz="4" w:space="0" w:color="auto"/>
              <w:bottom w:val="single" w:sz="4" w:space="0" w:color="auto"/>
              <w:right w:val="single" w:sz="4" w:space="0" w:color="auto"/>
            </w:tcBorders>
          </w:tcPr>
          <w:p>
            <w:pPr>
              <w:pStyle w:val="style0"/>
              <w:keepNext w:val="false"/>
              <w:keepLines w:val="false"/>
              <w:pageBreakBefore w:val="false"/>
              <w:widowControl/>
              <w:numPr>
                <w:ilvl w:val="0"/>
                <w:numId w:val="0"/>
              </w:numPr>
              <w:pBdr>
                <w:left w:val="nil"/>
                <w:right w:val="nil"/>
                <w:top w:val="nil"/>
                <w:bottom w:val="none" w:sz="0" w:space="0" w:color="000000"/>
                <w:between w:val="nil"/>
              </w:pBdr>
              <w:shd w:val="clear" w:color="ffffff" w:fill="ffffff"/>
              <w:spacing w:before="0" w:after="280" w:lineRule="auto" w:line="360"/>
              <w:ind w:right="0"/>
              <w:jc w:val="both"/>
              <w:rPr/>
            </w:pPr>
            <w:r>
              <w:rPr>
                <w:lang w:val="en-US"/>
              </w:rPr>
              <w:t>Fitur ini digunakan untuk menampilkan laporan transaksi parkir yang telah terjadi.</w:t>
            </w:r>
          </w:p>
        </w:tc>
      </w:tr>
    </w:tbl>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Keterangan</w:t>
      </w:r>
      <w:r>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t>:</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 = Bisa dilakukan</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 = Tidak memiliki akses</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1.4 Diagram Use Case</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5604420" cy="1363867"/>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2" cstate="print"/>
                    <a:srcRect l="0" t="0" r="0" b="0"/>
                    <a:stretch/>
                  </pic:blipFill>
                  <pic:spPr>
                    <a:xfrm rot="0">
                      <a:off x="0" y="0"/>
                      <a:ext cx="5604420" cy="1363867"/>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1.5 Diagram Aktivity</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kelola data area parkir</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599" cy="1940992"/>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l="0" t="0" r="0" b="0"/>
                    <a:stretch/>
                  </pic:blipFill>
                  <pic:spPr>
                    <a:xfrm rot="0">
                      <a:off x="0" y="0"/>
                      <a:ext cx="2514599" cy="1940992"/>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kelola data tarif</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600" cy="2205212"/>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14" cstate="print"/>
                    <a:srcRect l="0" t="0" r="0" b="0"/>
                    <a:stretch/>
                  </pic:blipFill>
                  <pic:spPr>
                    <a:xfrm rot="0">
                      <a:off x="0" y="0"/>
                      <a:ext cx="2514600" cy="2205212"/>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 xml:space="preserve">kelola data kendaraan </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600" cy="1954503"/>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15" cstate="print"/>
                    <a:srcRect l="0" t="0" r="0" b="0"/>
                    <a:stretch/>
                  </pic:blipFill>
                  <pic:spPr>
                    <a:xfrm rot="0">
                      <a:off x="0" y="0"/>
                      <a:ext cx="2514600" cy="1954503"/>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lihat acktivity log</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600" cy="164326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16" cstate="print"/>
                    <a:srcRect l="0" t="0" r="0" b="0"/>
                    <a:stretch/>
                  </pic:blipFill>
                  <pic:spPr>
                    <a:xfrm rot="0">
                      <a:off x="0" y="0"/>
                      <a:ext cx="2514600" cy="1643260"/>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kelola data user</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600" cy="1991467"/>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7" cstate="print"/>
                    <a:srcRect l="0" t="0" r="0" b="0"/>
                    <a:stretch/>
                  </pic:blipFill>
                  <pic:spPr>
                    <a:xfrm rot="0">
                      <a:off x="0" y="0"/>
                      <a:ext cx="2514600" cy="1991467"/>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 xml:space="preserve">cetak struk parkir </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600" cy="1927668"/>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8" cstate="print"/>
                    <a:srcRect l="0" t="0" r="0" b="0"/>
                    <a:stretch/>
                  </pic:blipFill>
                  <pic:spPr>
                    <a:xfrm rot="0">
                      <a:off x="0" y="0"/>
                      <a:ext cx="2514600" cy="1927668"/>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input kendaraan masuk</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599" cy="1945475"/>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9" cstate="print"/>
                    <a:srcRect l="0" t="0" r="0" b="0"/>
                    <a:stretch/>
                  </pic:blipFill>
                  <pic:spPr>
                    <a:xfrm rot="0">
                      <a:off x="0" y="0"/>
                      <a:ext cx="2514599" cy="1945475"/>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login</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600" cy="2190864"/>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20" cstate="print"/>
                    <a:srcRect l="0" t="0" r="0" b="0"/>
                    <a:stretch/>
                  </pic:blipFill>
                  <pic:spPr>
                    <a:xfrm rot="0">
                      <a:off x="0" y="0"/>
                      <a:ext cx="2514600" cy="2190864"/>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 xml:space="preserve">lihat dashboard </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600" cy="1678391"/>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21" cstate="print"/>
                    <a:srcRect l="0" t="0" r="0" b="0"/>
                    <a:stretch/>
                  </pic:blipFill>
                  <pic:spPr>
                    <a:xfrm rot="0">
                      <a:off x="0" y="0"/>
                      <a:ext cx="2514600" cy="1678391"/>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 xml:space="preserve">proses kendaraan keluar </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599" cy="2259074"/>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22" cstate="print"/>
                    <a:srcRect l="0" t="0" r="0" b="0"/>
                    <a:stretch/>
                  </pic:blipFill>
                  <pic:spPr>
                    <a:xfrm rot="0">
                      <a:off x="0" y="0"/>
                      <a:ext cx="2514599" cy="2259074"/>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logout</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599" cy="2042204"/>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23" cstate="print"/>
                    <a:srcRect l="0" t="0" r="0" b="0"/>
                    <a:stretch/>
                  </pic:blipFill>
                  <pic:spPr>
                    <a:xfrm rot="0">
                      <a:off x="0" y="0"/>
                      <a:ext cx="2514599" cy="2042204"/>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lihat laporan parkir</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2514600" cy="2064683"/>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
                    <pic:cNvPicPr/>
                  </pic:nvPicPr>
                  <pic:blipFill>
                    <a:blip r:embed="rId24" cstate="print"/>
                    <a:srcRect l="0" t="0" r="0" b="0"/>
                    <a:stretch/>
                  </pic:blipFill>
                  <pic:spPr>
                    <a:xfrm rot="0">
                      <a:off x="0" y="0"/>
                      <a:ext cx="2514600" cy="2064683"/>
                    </a:xfrm>
                    <a:prstGeom prst="rect"/>
                  </pic:spPr>
                </pic:pic>
              </a:graphicData>
            </a:graphic>
          </wp:inline>
        </w:drawing>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t>1.6 class diagram</w:t>
      </w:r>
    </w:p>
    <w:p>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80" w:lineRule="auto" w:line="360"/>
        <w:ind w:right="0"/>
        <w:jc w:val="both"/>
        <w:rPr>
          <w:rFonts w:ascii="Times New Roman" w:cs="Times New Roman" w:eastAsia="Times New Roman" w:hAnsi="Times New Roman"/>
          <w:b w:val="false"/>
          <w:i w:val="false"/>
          <w:smallCaps w:val="false"/>
          <w:color w:val="000000"/>
          <w:sz w:val="24"/>
          <w:szCs w:val="24"/>
          <w:u w:val="none"/>
          <w:shd w:val="clear" w:color="auto" w:fill="auto"/>
          <w:vertAlign w:val="baseline"/>
          <w:lang w:val="en-US" w:bidi="ar-SA" w:eastAsia="en-US"/>
        </w:rPr>
      </w:pPr>
      <w:r>
        <w:rPr/>
        <w:drawing>
          <wp:inline distL="0" distT="0" distB="0" distR="0">
            <wp:extent cx="3381710" cy="5855860"/>
            <wp:effectExtent l="0" t="0" r="0" b="0"/>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
                    <pic:cNvPicPr/>
                  </pic:nvPicPr>
                  <pic:blipFill>
                    <a:blip r:embed="rId25" cstate="print"/>
                    <a:srcRect l="0" t="0" r="0" b="0"/>
                    <a:stretch/>
                  </pic:blipFill>
                  <pic:spPr>
                    <a:xfrm rot="0">
                      <a:off x="0" y="0"/>
                      <a:ext cx="3381710" cy="5855860"/>
                    </a:xfrm>
                    <a:prstGeom prst="rect"/>
                  </pic:spPr>
                </pic:pic>
              </a:graphicData>
            </a:graphic>
          </wp:inline>
        </w:drawing>
      </w:r>
    </w:p>
    <w:p>
      <w:pPr>
        <w:pStyle w:val="style0"/>
        <w:spacing w:lineRule="auto" w:line="24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color w:val="000000"/>
          <w:sz w:val="24"/>
          <w:szCs w:val="24"/>
          <w:highlight w:val="white"/>
          <w:lang w:val="en-US" w:bidi="ar-SA" w:eastAsia="en-US"/>
        </w:rPr>
      </w:pPr>
    </w:p>
    <w:p>
      <w:pPr>
        <w:pStyle w:val="style0"/>
        <w:spacing w:lineRule="auto" w:line="36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360"/>
        <w:jc w:val="both"/>
        <w:rPr>
          <w:rFonts w:ascii="Times New Roman" w:cs="Times New Roman" w:eastAsia="Times New Roman" w:hAnsi="Times New Roman"/>
          <w:b w:val="false"/>
          <w:bCs w:val="false"/>
          <w:color w:val="000000"/>
          <w:sz w:val="24"/>
          <w:szCs w:val="24"/>
          <w:highlight w:val="white"/>
          <w:lang w:val="en-US" w:bidi="ar-SA" w:eastAsia="en-US"/>
        </w:rPr>
      </w:pPr>
      <w:r>
        <w:rPr>
          <w:rFonts w:ascii="Times New Roman" w:cs="Times New Roman" w:eastAsia="Times New Roman" w:hAnsi="Times New Roman"/>
          <w:b w:val="false"/>
          <w:bCs w:val="false"/>
          <w:color w:val="000000"/>
          <w:sz w:val="24"/>
          <w:szCs w:val="24"/>
          <w:highlight w:val="white"/>
          <w:lang w:val="en-US" w:bidi="ar-SA" w:eastAsia="en-US"/>
        </w:rPr>
        <w:t xml:space="preserve">1.7 antar muka aplikasi </w:t>
      </w:r>
    </w:p>
    <w:p>
      <w:pPr>
        <w:pStyle w:val="style0"/>
        <w:spacing w:lineRule="auto" w:line="360"/>
        <w:jc w:val="both"/>
        <w:rPr>
          <w:rFonts w:ascii="Times New Roman" w:cs="Times New Roman" w:eastAsia="Times New Roman" w:hAnsi="Times New Roman"/>
          <w:b w:val="false"/>
          <w:bCs w:val="false"/>
          <w:color w:val="000000"/>
          <w:sz w:val="24"/>
          <w:szCs w:val="24"/>
          <w:highlight w:val="white"/>
          <w:lang w:val="en-US" w:bidi="ar-SA" w:eastAsia="en-US"/>
        </w:rPr>
      </w:pPr>
    </w:p>
    <w:p>
      <w:pPr>
        <w:pStyle w:val="style0"/>
        <w:spacing w:lineRule="auto" w:line="360"/>
        <w:jc w:val="both"/>
        <w:rPr>
          <w:rFonts w:ascii="Times New Roman" w:cs="Times New Roman" w:eastAsia="Times New Roman" w:hAnsi="Times New Roman"/>
          <w:b w:val="false"/>
          <w:bCs w:val="false"/>
          <w:color w:val="000000"/>
          <w:sz w:val="24"/>
          <w:szCs w:val="24"/>
          <w:highlight w:val="white"/>
          <w:lang w:val="en-US" w:bidi="ar-SA" w:eastAsia="en-US"/>
        </w:rPr>
      </w:pPr>
      <w:r>
        <w:rPr>
          <w:rFonts w:ascii="Times New Roman" w:cs="Times New Roman" w:eastAsia="Times New Roman" w:hAnsi="Times New Roman"/>
          <w:b w:val="false"/>
          <w:bCs w:val="false"/>
          <w:color w:val="000000"/>
          <w:sz w:val="24"/>
          <w:szCs w:val="24"/>
          <w:highlight w:val="white"/>
          <w:lang w:val="en-US" w:bidi="ar-SA" w:eastAsia="en-US"/>
        </w:rPr>
        <w:t>• Tampilan form login</w:t>
      </w:r>
    </w:p>
    <w:p>
      <w:pPr>
        <w:pStyle w:val="style0"/>
        <w:spacing w:lineRule="auto" w:line="360"/>
        <w:jc w:val="both"/>
        <w:rPr>
          <w:rFonts w:ascii="Times New Roman" w:cs="Times New Roman" w:eastAsia="Times New Roman" w:hAnsi="Times New Roman"/>
          <w:b w:val="false"/>
          <w:bCs w:val="false"/>
          <w:color w:val="000000"/>
          <w:sz w:val="24"/>
          <w:szCs w:val="24"/>
          <w:highlight w:val="white"/>
          <w:lang w:val="en-US" w:bidi="ar-SA" w:eastAsia="en-US"/>
        </w:rPr>
      </w:pPr>
      <w:r>
        <w:rPr>
          <w:rFonts w:ascii="Times New Roman" w:cs="Times New Roman" w:eastAsia="Times New Roman" w:hAnsi="Times New Roman"/>
          <w:b w:val="false"/>
          <w:bCs w:val="false"/>
          <w:color w:val="000000"/>
          <w:sz w:val="24"/>
          <w:szCs w:val="24"/>
          <w:highlight w:val="white"/>
          <w:lang w:val="en-US" w:bidi="ar-SA" w:eastAsia="en-US"/>
        </w:rPr>
        <w:t>Masukkan Username dan Password yang sebelumnya sudah terdaftar.</w:t>
      </w:r>
    </w:p>
    <w:p>
      <w:pPr>
        <w:pStyle w:val="style0"/>
        <w:spacing w:lineRule="auto" w:line="240"/>
        <w:jc w:val="both"/>
        <w:rPr>
          <w:rFonts w:ascii="Times New Roman" w:cs="Times New Roman" w:eastAsia="Times New Roman" w:hAnsi="Times New Roman"/>
          <w:b/>
          <w:color w:val="000000"/>
          <w:sz w:val="24"/>
          <w:szCs w:val="24"/>
          <w:highlight w:val="white"/>
          <w:lang w:val="en-US" w:bidi="ar-SA" w:eastAsia="en-US"/>
        </w:rPr>
      </w:pPr>
      <w:r>
        <w:rPr/>
        <w:drawing>
          <wp:inline distL="0" distT="0" distB="0" distR="0">
            <wp:extent cx="4480889" cy="2150452"/>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
                    <pic:cNvPicPr/>
                  </pic:nvPicPr>
                  <pic:blipFill>
                    <a:blip r:embed="rId26" cstate="print"/>
                    <a:srcRect l="0" t="0" r="0" b="0"/>
                    <a:stretch/>
                  </pic:blipFill>
                  <pic:spPr>
                    <a:xfrm rot="0">
                      <a:off x="0" y="0"/>
                      <a:ext cx="4480889" cy="2150452"/>
                    </a:xfrm>
                    <a:prstGeom prst="rect"/>
                  </pic:spPr>
                </pic:pic>
              </a:graphicData>
            </a:graphic>
          </wp:inline>
        </w:drawing>
      </w:r>
    </w:p>
    <w:p>
      <w:pPr>
        <w:pStyle w:val="style0"/>
        <w:spacing w:lineRule="auto" w:line="240"/>
        <w:jc w:val="both"/>
        <w:rPr>
          <w:rFonts w:ascii="Times New Roman" w:cs="Times New Roman" w:eastAsia="Times New Roman" w:hAnsi="Times New Roman"/>
          <w:b/>
          <w:color w:val="000000"/>
          <w:sz w:val="24"/>
          <w:szCs w:val="24"/>
          <w:highlight w:val="white"/>
          <w:lang w:val="en-US" w:bidi="ar-SA" w:eastAsia="en-US"/>
        </w:rPr>
      </w:pPr>
    </w:p>
    <w:p>
      <w:pPr>
        <w:pStyle w:val="style0"/>
        <w:spacing w:lineRule="auto" w:line="240"/>
        <w:jc w:val="both"/>
        <w:rPr>
          <w:rFonts w:ascii="Times New Roman" w:cs="Times New Roman" w:eastAsia="Times New Roman" w:hAnsi="Times New Roman"/>
          <w:b/>
          <w:color w:val="000000"/>
          <w:sz w:val="24"/>
          <w:szCs w:val="24"/>
          <w:highlight w:val="white"/>
          <w:lang w:val="en-US" w:bidi="ar-SA" w:eastAsia="en-US"/>
        </w:rPr>
      </w:pPr>
    </w:p>
    <w:bookmarkStart w:id="3" w:name="_heading=h.4t2gnrbqk3c2" w:colFirst="0" w:colLast="0"/>
    <w:bookmarkEnd w:id="3"/>
    <w:p>
      <w:pPr>
        <w:pStyle w:val="style0"/>
        <w:spacing w:after="240" w:lineRule="auto" w:line="360"/>
        <w:jc w:val="left"/>
        <w:rPr>
          <w:rFonts w:ascii="Times New Roman" w:cs="Times New Roman" w:eastAsia="Times New Roman" w:hAnsi="Times New Roman"/>
          <w:b w:val="false"/>
          <w:bCs w:val="false"/>
          <w:color w:val="000000"/>
          <w:sz w:val="24"/>
          <w:szCs w:val="24"/>
          <w:lang w:val="en-US" w:bidi="ar-SA" w:eastAsia="en-US"/>
        </w:rPr>
      </w:pPr>
    </w:p>
    <w:p>
      <w:pPr>
        <w:pStyle w:val="style0"/>
        <w:spacing w:after="240" w:lineRule="auto" w:line="360"/>
        <w:jc w:val="left"/>
        <w:rPr>
          <w:rFonts w:ascii="Times New Roman" w:cs="Times New Roman" w:eastAsia="Times New Roman" w:hAnsi="Times New Roman"/>
          <w:b/>
          <w:color w:val="000000"/>
          <w:sz w:val="28"/>
          <w:szCs w:val="28"/>
          <w:lang w:val="en-US" w:bidi="ar-SA" w:eastAsia="en-US"/>
        </w:rPr>
      </w:pPr>
      <w:r>
        <w:rPr>
          <w:rFonts w:ascii="Times New Roman" w:cs="Times New Roman" w:eastAsia="Times New Roman" w:hAnsi="Times New Roman"/>
          <w:b w:val="false"/>
          <w:bCs w:val="false"/>
          <w:color w:val="000000"/>
          <w:sz w:val="24"/>
          <w:szCs w:val="24"/>
          <w:lang w:val="en-US" w:bidi="ar-SA" w:eastAsia="en-US"/>
        </w:rPr>
        <w:t>• Tampilan Dashboard Admin</w:t>
      </w:r>
    </w:p>
    <w:p>
      <w:pPr>
        <w:pStyle w:val="style0"/>
        <w:spacing w:after="240" w:lineRule="auto" w:line="360"/>
        <w:jc w:val="left"/>
        <w:rPr>
          <w:rFonts w:ascii="Times New Roman" w:cs="Times New Roman" w:eastAsia="Times New Roman" w:hAnsi="Times New Roman"/>
          <w:b w:val="false"/>
          <w:bCs w:val="false"/>
          <w:color w:val="000000"/>
          <w:sz w:val="24"/>
          <w:szCs w:val="24"/>
          <w:lang w:val="en-US" w:bidi="ar-SA" w:eastAsia="en-US"/>
        </w:rPr>
      </w:pPr>
      <w:r>
        <w:rPr>
          <w:rFonts w:ascii="Times New Roman" w:cs="Times New Roman" w:eastAsia="Times New Roman" w:hAnsi="Times New Roman"/>
          <w:b w:val="false"/>
          <w:bCs w:val="false"/>
          <w:color w:val="000000"/>
          <w:sz w:val="24"/>
          <w:szCs w:val="24"/>
          <w:lang w:val="en-US" w:bidi="ar-SA" w:eastAsia="en-US"/>
        </w:rPr>
        <w:t xml:space="preserve">Halaman ini merupakan halaman utama yang muncul setelah Admin </w:t>
      </w:r>
    </w:p>
    <w:p>
      <w:pPr>
        <w:pStyle w:val="style0"/>
        <w:spacing w:after="240" w:lineRule="auto" w:line="360"/>
        <w:jc w:val="left"/>
        <w:rPr>
          <w:lang w:val="en-US"/>
        </w:rPr>
      </w:pPr>
      <w:r>
        <w:rPr>
          <w:rFonts w:ascii="Times New Roman" w:cs="Times New Roman" w:eastAsia="Times New Roman" w:hAnsi="Times New Roman"/>
          <w:b w:val="false"/>
          <w:bCs w:val="false"/>
          <w:color w:val="000000"/>
          <w:sz w:val="24"/>
          <w:szCs w:val="24"/>
          <w:lang w:val="en-US" w:bidi="ar-SA" w:eastAsia="en-US"/>
        </w:rPr>
        <w:t>berhasil melakukan proses login.</w:t>
      </w:r>
    </w:p>
    <w:p>
      <w:pPr>
        <w:pStyle w:val="style0"/>
        <w:spacing w:after="240" w:lineRule="auto" w:line="360"/>
        <w:jc w:val="left"/>
        <w:rPr>
          <w:lang w:val="en-US"/>
        </w:rPr>
      </w:pPr>
      <w:r>
        <w:rPr/>
        <w:drawing>
          <wp:inline distL="0" distT="0" distB="0" distR="0">
            <wp:extent cx="4287165" cy="2501388"/>
            <wp:effectExtent l="0" t="0" r="0" b="0"/>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1"/>
                    <pic:cNvPicPr/>
                  </pic:nvPicPr>
                  <pic:blipFill>
                    <a:blip r:embed="rId27" cstate="print"/>
                    <a:srcRect l="0" t="0" r="0" b="0"/>
                    <a:stretch/>
                  </pic:blipFill>
                  <pic:spPr>
                    <a:xfrm rot="0">
                      <a:off x="0" y="0"/>
                      <a:ext cx="4287165" cy="2501388"/>
                    </a:xfrm>
                    <a:prstGeom prst="rect"/>
                  </pic:spPr>
                </pic:pic>
              </a:graphicData>
            </a:graphic>
          </wp:inline>
        </w:drawing>
      </w:r>
    </w:p>
    <w:p>
      <w:pPr>
        <w:pStyle w:val="style0"/>
        <w:spacing w:after="240" w:lineRule="auto" w:line="360"/>
        <w:jc w:val="left"/>
        <w:rPr>
          <w:rFonts w:ascii="Times New Roman" w:cs="Times New Roman" w:eastAsia="Times New Roman" w:hAnsi="Times New Roman"/>
          <w:b w:val="false"/>
          <w:bCs w:val="false"/>
          <w:color w:val="000000"/>
          <w:sz w:val="24"/>
          <w:szCs w:val="24"/>
          <w:lang w:val="en-US" w:bidi="ar-SA" w:eastAsia="en-US"/>
        </w:rPr>
      </w:pPr>
      <w:r>
        <w:rPr>
          <w:lang w:val="en-US"/>
        </w:rPr>
        <w:t>•</w:t>
      </w:r>
      <w:r>
        <w:rPr>
          <w:rFonts w:ascii="Times New Roman" w:cs="Times New Roman" w:eastAsia="Times New Roman" w:hAnsi="Times New Roman"/>
          <w:b w:val="false"/>
          <w:bCs w:val="false"/>
          <w:color w:val="000000"/>
          <w:sz w:val="24"/>
          <w:szCs w:val="24"/>
          <w:lang w:val="en-US" w:bidi="ar-SA" w:eastAsia="en-US"/>
        </w:rPr>
        <w:t xml:space="preserve"> Tampilan Kelola user</w:t>
      </w:r>
    </w:p>
    <w:p>
      <w:pPr>
        <w:pStyle w:val="style0"/>
        <w:spacing w:after="240" w:lineRule="auto" w:line="360"/>
        <w:jc w:val="left"/>
        <w:rPr>
          <w:rFonts w:ascii="Times New Roman" w:cs="Times New Roman" w:eastAsia="Times New Roman" w:hAnsi="Times New Roman"/>
          <w:b w:val="false"/>
          <w:bCs w:val="false"/>
          <w:color w:val="000000"/>
          <w:sz w:val="24"/>
          <w:szCs w:val="24"/>
          <w:lang w:val="en-US" w:bidi="ar-SA" w:eastAsia="en-US"/>
        </w:rPr>
      </w:pPr>
      <w:r>
        <w:rPr/>
        <w:drawing>
          <wp:inline distL="0" distT="0" distB="0" distR="0">
            <wp:extent cx="4473121" cy="2392158"/>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1"/>
                    <pic:cNvPicPr/>
                  </pic:nvPicPr>
                  <pic:blipFill>
                    <a:blip r:embed="rId28" cstate="print"/>
                    <a:srcRect l="0" t="0" r="0" b="0"/>
                    <a:stretch/>
                  </pic:blipFill>
                  <pic:spPr>
                    <a:xfrm rot="0">
                      <a:off x="0" y="0"/>
                      <a:ext cx="4473121" cy="2392158"/>
                    </a:xfrm>
                    <a:prstGeom prst="rect"/>
                  </pic:spPr>
                </pic:pic>
              </a:graphicData>
            </a:graphic>
          </wp:inline>
        </w:drawing>
      </w:r>
    </w:p>
    <w:p>
      <w:pPr>
        <w:pStyle w:val="style0"/>
        <w:spacing w:after="240" w:lineRule="auto" w:line="360"/>
        <w:jc w:val="left"/>
        <w:rPr>
          <w:rFonts w:ascii="Times New Roman" w:cs="Times New Roman" w:eastAsia="Times New Roman" w:hAnsi="Times New Roman"/>
          <w:b w:val="false"/>
          <w:bCs w:val="false"/>
          <w:color w:val="000000"/>
          <w:sz w:val="24"/>
          <w:szCs w:val="24"/>
          <w:lang w:val="en-US" w:bidi="ar-SA" w:eastAsia="en-US"/>
        </w:rPr>
      </w:pPr>
    </w:p>
    <w:p>
      <w:pPr>
        <w:pStyle w:val="style0"/>
        <w:spacing w:after="240" w:lineRule="auto" w:line="360"/>
        <w:jc w:val="left"/>
        <w:rPr>
          <w:rFonts w:ascii="Times New Roman" w:cs="Times New Roman" w:eastAsia="Times New Roman" w:hAnsi="Times New Roman"/>
          <w:b w:val="false"/>
          <w:bCs w:val="false"/>
          <w:color w:val="000000"/>
          <w:sz w:val="24"/>
          <w:szCs w:val="24"/>
          <w:lang w:val="en-US" w:bidi="ar-SA" w:eastAsia="en-US"/>
        </w:rPr>
      </w:pPr>
    </w:p>
    <w:p>
      <w:pPr>
        <w:pStyle w:val="style0"/>
        <w:spacing w:after="240" w:lineRule="auto" w:line="360"/>
        <w:jc w:val="left"/>
        <w:rPr>
          <w:rFonts w:ascii="Times New Roman" w:cs="Times New Roman" w:eastAsia="Times New Roman" w:hAnsi="Times New Roman"/>
          <w:b w:val="false"/>
          <w:bCs w:val="false"/>
          <w:color w:val="000000"/>
          <w:sz w:val="24"/>
          <w:szCs w:val="24"/>
          <w:lang w:val="en-US" w:bidi="ar-SA" w:eastAsia="en-US"/>
        </w:rPr>
      </w:pPr>
    </w:p>
    <w:p>
      <w:pPr>
        <w:pStyle w:val="style0"/>
        <w:spacing w:after="240" w:lineRule="auto" w:line="360"/>
        <w:jc w:val="left"/>
        <w:rPr>
          <w:rFonts w:ascii="Times New Roman" w:cs="Times New Roman" w:eastAsia="Times New Roman" w:hAnsi="Times New Roman"/>
          <w:b/>
          <w:color w:val="000000"/>
          <w:sz w:val="28"/>
          <w:szCs w:val="28"/>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val="false"/>
          <w:sz w:val="21"/>
          <w:szCs w:val="22"/>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val="false"/>
          <w:sz w:val="21"/>
          <w:szCs w:val="22"/>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val="false"/>
          <w:sz w:val="21"/>
          <w:szCs w:val="22"/>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val="false"/>
          <w:sz w:val="21"/>
          <w:szCs w:val="22"/>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val="false"/>
          <w:sz w:val="21"/>
          <w:szCs w:val="22"/>
          <w:lang w:val="en-US" w:bidi="ar-SA" w:eastAsia="en-US"/>
        </w:rPr>
      </w:pPr>
      <w:r>
        <w:rPr>
          <w:rFonts w:ascii="Times New Roman" w:cs="Times New Roman" w:eastAsia="Times New Roman" w:hAnsi="Times New Roman"/>
          <w:b w:val="false"/>
          <w:sz w:val="21"/>
          <w:szCs w:val="22"/>
          <w:lang w:val="en-US" w:bidi="ar-SA" w:eastAsia="en-US"/>
        </w:rPr>
        <w:t xml:space="preserve"> </w:t>
      </w:r>
    </w:p>
    <w:p>
      <w:pPr>
        <w:pStyle w:val="style0"/>
        <w:keepNext/>
        <w:keepLines/>
        <w:numPr>
          <w:ilvl w:val="0"/>
          <w:numId w:val="0"/>
        </w:numPr>
        <w:spacing w:before="40" w:lineRule="auto" w:line="360"/>
        <w:jc w:val="both"/>
        <w:rPr>
          <w:rFonts w:ascii="Times New Roman" w:cs="Times New Roman" w:eastAsia="Times New Roman" w:hAnsi="Times New Roman"/>
          <w:b w:val="false"/>
          <w:sz w:val="21"/>
          <w:szCs w:val="22"/>
          <w:lang w:val="en-US" w:bidi="ar-SA" w:eastAsia="en-US"/>
        </w:rPr>
      </w:pPr>
    </w:p>
    <w:p>
      <w:pPr>
        <w:pStyle w:val="style0"/>
        <w:keepNext/>
        <w:keepLines/>
        <w:numPr>
          <w:ilvl w:val="0"/>
          <w:numId w:val="0"/>
        </w:numPr>
        <w:spacing w:before="40" w:lineRule="auto" w:line="360"/>
        <w:jc w:val="both"/>
        <w:rPr>
          <w:rFonts w:ascii="Times New Roman" w:cs="Times New Roman" w:eastAsia="Times New Roman" w:hAnsi="Times New Roman"/>
          <w:b w:val="false"/>
          <w:sz w:val="21"/>
          <w:szCs w:val="22"/>
          <w:lang w:val="en-US" w:bidi="ar-SA" w:eastAsia="en-US"/>
        </w:rPr>
        <w:sectPr>
          <w:headerReference w:type="default" r:id="rId29"/>
          <w:footerReference w:type="even" r:id="rId30"/>
          <w:footerReference w:type="default" r:id="rId31"/>
          <w:headerReference w:type="first" r:id="rId32"/>
          <w:type w:val="nextPage"/>
          <w:pgSz w:w="11904" w:h="16836" w:orient="portrait"/>
          <w:pgMar w:top="1701" w:right="1701" w:bottom="2268" w:left="2268" w:header="0" w:footer="709" w:gutter="0"/>
          <w:pgNumType w:fmt="decimal" w:start="1"/>
          <w:cols w:space="720"/>
        </w:sectPr>
      </w:pPr>
    </w:p>
    <w:p>
      <w:pPr>
        <w:pStyle w:val="style1"/>
        <w:keepNext/>
        <w:keepLines/>
        <w:tabs>
          <w:tab w:val="left" w:leader="none" w:pos="993"/>
        </w:tabs>
        <w:spacing w:before="240" w:after="240" w:lineRule="auto" w:line="360"/>
        <w:jc w:val="both"/>
        <w:rPr>
          <w:rFonts w:ascii="Times New Roman" w:cs="Times New Roman" w:eastAsia="Times New Roman" w:hAnsi="Times New Roman"/>
          <w:b w:val="false"/>
          <w:bCs w:val="false"/>
          <w:color w:val="000000"/>
          <w:sz w:val="24"/>
          <w:szCs w:val="24"/>
          <w:lang w:val="en-US" w:bidi="ar-SA" w:eastAsia="en-US"/>
        </w:rPr>
      </w:pPr>
      <w:r>
        <w:rPr>
          <w:rFonts w:ascii="Times New Roman" w:cs="Times New Roman" w:eastAsia="Times New Roman" w:hAnsi="Times New Roman"/>
          <w:b w:val="false"/>
          <w:bCs w:val="false"/>
          <w:color w:val="000000"/>
          <w:sz w:val="24"/>
          <w:szCs w:val="24"/>
          <w:lang w:val="en-US" w:bidi="ar-SA" w:eastAsia="en-US"/>
        </w:rPr>
        <w:t>• Tampilan Tambah user</w:t>
      </w:r>
    </w:p>
    <w:p>
      <w:pPr>
        <w:pStyle w:val="style0"/>
        <w:spacing w:after="240" w:lineRule="auto" w:line="360"/>
        <w:jc w:val="left"/>
        <w:rPr/>
      </w:pPr>
      <w:r>
        <w:rPr/>
        <w:drawing>
          <wp:inline distL="0" distT="0" distB="0" distR="0">
            <wp:extent cx="4778506" cy="2220430"/>
            <wp:effectExtent l="0" t="0" r="0" b="0"/>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1"/>
                    <pic:cNvPicPr/>
                  </pic:nvPicPr>
                  <pic:blipFill>
                    <a:blip r:embed="rId33" cstate="print"/>
                    <a:srcRect l="0" t="0" r="0" b="0"/>
                    <a:stretch/>
                  </pic:blipFill>
                  <pic:spPr>
                    <a:xfrm rot="0">
                      <a:off x="0" y="0"/>
                      <a:ext cx="4778506" cy="2220430"/>
                    </a:xfrm>
                    <a:prstGeom prst="rect"/>
                  </pic:spPr>
                </pic:pic>
              </a:graphicData>
            </a:graphic>
          </wp:inline>
        </w:drawing>
      </w:r>
    </w:p>
    <w:p>
      <w:pPr>
        <w:pStyle w:val="style0"/>
        <w:spacing w:after="240" w:lineRule="auto" w:line="360"/>
        <w:jc w:val="left"/>
        <w:rPr/>
      </w:pPr>
      <w:r>
        <w:rPr>
          <w:lang w:val="id-ID"/>
        </w:rPr>
        <w:t xml:space="preserve">• </w:t>
      </w:r>
      <w:r>
        <w:rPr>
          <w:lang w:val="en-US"/>
        </w:rPr>
        <w:t>tampilan edit user</w:t>
      </w:r>
    </w:p>
    <w:p>
      <w:pPr>
        <w:pStyle w:val="style0"/>
        <w:spacing w:after="240" w:lineRule="auto" w:line="360"/>
        <w:jc w:val="left"/>
        <w:rPr/>
      </w:pPr>
      <w:r>
        <w:rPr/>
        <w:drawing>
          <wp:inline distL="0" distT="0" distB="0" distR="0">
            <wp:extent cx="4925575" cy="2280219"/>
            <wp:effectExtent l="0" t="0" r="0" b="0"/>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1"/>
                    <pic:cNvPicPr/>
                  </pic:nvPicPr>
                  <pic:blipFill>
                    <a:blip r:embed="rId34" cstate="print"/>
                    <a:srcRect l="0" t="0" r="0" b="0"/>
                    <a:stretch/>
                  </pic:blipFill>
                  <pic:spPr>
                    <a:xfrm rot="0">
                      <a:off x="0" y="0"/>
                      <a:ext cx="4925575" cy="2280219"/>
                    </a:xfrm>
                    <a:prstGeom prst="rect"/>
                  </pic:spPr>
                </pic:pic>
              </a:graphicData>
            </a:graphic>
          </wp:inline>
        </w:drawing>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rFonts w:ascii="Times New Roman" w:cs="Times New Roman" w:hAnsi="Times New Roman"/>
          <w:b w:val="false"/>
          <w:bCs w:val="false"/>
          <w:color w:val="36363d"/>
          <w:sz w:val="24"/>
          <w:szCs w:val="24"/>
          <w:lang w:val="id-ID"/>
        </w:rPr>
        <w:t>•</w:t>
      </w:r>
      <w:r>
        <w:rPr>
          <w:rFonts w:ascii="Times New Roman" w:cs="Times New Roman" w:hAnsi="Times New Roman"/>
          <w:b w:val="false"/>
          <w:bCs w:val="false"/>
          <w:color w:val="36363d"/>
          <w:sz w:val="24"/>
          <w:szCs w:val="24"/>
          <w:lang w:val="en-US"/>
        </w:rPr>
        <w:t xml:space="preserve"> tampilan tarif parkir </w:t>
      </w:r>
      <w:r>
        <w:rPr/>
        <w:drawing>
          <wp:inline distL="0" distT="0" distB="0" distR="0">
            <wp:extent cx="4319044" cy="1846604"/>
            <wp:effectExtent l="0" t="0" r="0" b="0"/>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1"/>
                    <pic:cNvPicPr/>
                  </pic:nvPicPr>
                  <pic:blipFill>
                    <a:blip r:embed="rId35" cstate="print"/>
                    <a:srcRect l="0" t="0" r="0" b="0"/>
                    <a:stretch/>
                  </pic:blipFill>
                  <pic:spPr>
                    <a:xfrm rot="0">
                      <a:off x="0" y="0"/>
                      <a:ext cx="4319044" cy="1846604"/>
                    </a:xfrm>
                    <a:prstGeom prst="rect"/>
                  </pic:spPr>
                </pic:pic>
              </a:graphicData>
            </a:graphic>
          </wp:inline>
        </w:drawing>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rFonts w:ascii="Times New Roman" w:cs="Times New Roman" w:hAnsi="Times New Roman"/>
          <w:b w:val="false"/>
          <w:bCs w:val="false"/>
          <w:color w:val="36363d"/>
          <w:sz w:val="24"/>
          <w:szCs w:val="24"/>
          <w:lang w:val="id-ID"/>
        </w:rPr>
        <w:t>•</w:t>
      </w:r>
      <w:r>
        <w:rPr>
          <w:rFonts w:ascii="Times New Roman" w:cs="Times New Roman" w:hAnsi="Times New Roman"/>
          <w:b w:val="false"/>
          <w:bCs w:val="false"/>
          <w:color w:val="36363d"/>
          <w:sz w:val="24"/>
          <w:szCs w:val="24"/>
          <w:lang w:val="en-US"/>
        </w:rPr>
        <w:t xml:space="preserve"> tampilan kelola area parkir</w:t>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drawing>
          <wp:inline distL="0" distT="0" distB="0" distR="0">
            <wp:extent cx="4380389" cy="2232644"/>
            <wp:effectExtent l="0" t="0" r="0" b="0"/>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1"/>
                    <pic:cNvPicPr/>
                  </pic:nvPicPr>
                  <pic:blipFill>
                    <a:blip r:embed="rId36" cstate="print"/>
                    <a:srcRect l="0" t="0" r="0" b="0"/>
                    <a:stretch/>
                  </pic:blipFill>
                  <pic:spPr>
                    <a:xfrm rot="0">
                      <a:off x="0" y="0"/>
                      <a:ext cx="4380389" cy="2232644"/>
                    </a:xfrm>
                    <a:prstGeom prst="rect"/>
                  </pic:spPr>
                </pic:pic>
              </a:graphicData>
            </a:graphic>
          </wp:inline>
        </w:drawing>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rFonts w:ascii="Times New Roman" w:cs="Times New Roman" w:hAnsi="Times New Roman"/>
          <w:b w:val="false"/>
          <w:bCs w:val="false"/>
          <w:color w:val="36363d"/>
          <w:sz w:val="24"/>
          <w:szCs w:val="24"/>
          <w:lang w:val="id-ID"/>
        </w:rPr>
        <w:t xml:space="preserve">• </w:t>
      </w:r>
      <w:r>
        <w:rPr>
          <w:rFonts w:ascii="Times New Roman" w:cs="Times New Roman" w:hAnsi="Times New Roman"/>
          <w:b w:val="false"/>
          <w:bCs w:val="false"/>
          <w:color w:val="36363d"/>
          <w:sz w:val="24"/>
          <w:szCs w:val="24"/>
          <w:lang w:val="en-US"/>
        </w:rPr>
        <w:t xml:space="preserve">tampilan tambah area parkir </w:t>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drawing>
          <wp:inline distL="0" distT="0" distB="0" distR="0">
            <wp:extent cx="4547199" cy="2275308"/>
            <wp:effectExtent l="0" t="0" r="0" b="0"/>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1"/>
                    <pic:cNvPicPr/>
                  </pic:nvPicPr>
                  <pic:blipFill>
                    <a:blip r:embed="rId37" cstate="print"/>
                    <a:srcRect l="0" t="0" r="0" b="0"/>
                    <a:stretch/>
                  </pic:blipFill>
                  <pic:spPr>
                    <a:xfrm rot="0">
                      <a:off x="0" y="0"/>
                      <a:ext cx="4547199" cy="2275308"/>
                    </a:xfrm>
                    <a:prstGeom prst="rect"/>
                  </pic:spPr>
                </pic:pic>
              </a:graphicData>
            </a:graphic>
          </wp:inline>
        </w:drawing>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rFonts w:ascii="Times New Roman" w:cs="Times New Roman" w:hAnsi="Times New Roman"/>
          <w:b w:val="false"/>
          <w:bCs w:val="false"/>
          <w:color w:val="36363d"/>
          <w:sz w:val="24"/>
          <w:szCs w:val="24"/>
          <w:lang w:val="id-ID"/>
        </w:rPr>
        <w:t xml:space="preserve">• </w:t>
      </w:r>
      <w:r>
        <w:rPr>
          <w:rFonts w:ascii="Times New Roman" w:cs="Times New Roman" w:hAnsi="Times New Roman"/>
          <w:b w:val="false"/>
          <w:bCs w:val="false"/>
          <w:color w:val="36363d"/>
          <w:sz w:val="24"/>
          <w:szCs w:val="24"/>
          <w:lang w:val="en-US"/>
        </w:rPr>
        <w:t xml:space="preserve">tampilan kelola kendaraan </w:t>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drawing>
          <wp:inline distL="0" distT="0" distB="0" distR="0">
            <wp:extent cx="4576344" cy="2234747"/>
            <wp:effectExtent l="0" t="0" r="0" b="0"/>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1"/>
                    <pic:cNvPicPr/>
                  </pic:nvPicPr>
                  <pic:blipFill>
                    <a:blip r:embed="rId38" cstate="print"/>
                    <a:srcRect l="0" t="0" r="0" b="0"/>
                    <a:stretch/>
                  </pic:blipFill>
                  <pic:spPr>
                    <a:xfrm rot="0">
                      <a:off x="0" y="0"/>
                      <a:ext cx="4576344" cy="2234747"/>
                    </a:xfrm>
                    <a:prstGeom prst="rect"/>
                  </pic:spPr>
                </pic:pic>
              </a:graphicData>
            </a:graphic>
          </wp:inline>
        </w:drawing>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rFonts w:ascii="Times New Roman" w:cs="Times New Roman" w:hAnsi="Times New Roman"/>
          <w:b w:val="false"/>
          <w:bCs w:val="false"/>
          <w:color w:val="36363d"/>
          <w:sz w:val="24"/>
          <w:szCs w:val="24"/>
          <w:lang w:val="id-ID"/>
        </w:rPr>
        <w:t xml:space="preserve">• </w:t>
      </w:r>
      <w:r>
        <w:rPr>
          <w:rFonts w:ascii="Times New Roman" w:cs="Times New Roman" w:hAnsi="Times New Roman"/>
          <w:b w:val="false"/>
          <w:bCs w:val="false"/>
          <w:color w:val="36363d"/>
          <w:sz w:val="24"/>
          <w:szCs w:val="24"/>
          <w:lang w:val="en-US"/>
        </w:rPr>
        <w:t xml:space="preserve">log aktivitas </w:t>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drawing>
          <wp:inline distL="0" distT="0" distB="0" distR="0">
            <wp:extent cx="4464980" cy="2541988"/>
            <wp:effectExtent l="0" t="0" r="0" b="0"/>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1"/>
                    <pic:cNvPicPr/>
                  </pic:nvPicPr>
                  <pic:blipFill>
                    <a:blip r:embed="rId39" cstate="print"/>
                    <a:srcRect l="0" t="0" r="0" b="0"/>
                    <a:stretch/>
                  </pic:blipFill>
                  <pic:spPr>
                    <a:xfrm rot="0">
                      <a:off x="0" y="0"/>
                      <a:ext cx="4464980" cy="2541988"/>
                    </a:xfrm>
                    <a:prstGeom prst="rect"/>
                  </pic:spPr>
                </pic:pic>
              </a:graphicData>
            </a:graphic>
          </wp:inline>
        </w:drawing>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lang w:val="id-ID"/>
        </w:rPr>
      </w:pP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rFonts w:ascii="Times New Roman" w:cs="Times New Roman" w:hAnsi="Times New Roman"/>
          <w:b w:val="false"/>
          <w:bCs w:val="false"/>
          <w:color w:val="36363d"/>
          <w:sz w:val="24"/>
          <w:szCs w:val="24"/>
          <w:lang w:val="id-ID"/>
        </w:rPr>
        <w:t xml:space="preserve">• </w:t>
      </w:r>
      <w:r>
        <w:rPr>
          <w:rFonts w:ascii="Times New Roman" w:cs="Times New Roman" w:hAnsi="Times New Roman"/>
          <w:b w:val="false"/>
          <w:bCs w:val="false"/>
          <w:color w:val="36363d"/>
          <w:sz w:val="24"/>
          <w:szCs w:val="24"/>
          <w:lang w:val="en-US"/>
        </w:rPr>
        <w:t>tampilan dashboard owner</w:t>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drawing>
          <wp:inline distL="0" distT="0" distB="0" distR="0">
            <wp:extent cx="4516865" cy="2018589"/>
            <wp:effectExtent l="0" t="0" r="0" b="0"/>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1"/>
                    <pic:cNvPicPr/>
                  </pic:nvPicPr>
                  <pic:blipFill>
                    <a:blip r:embed="rId40" cstate="print"/>
                    <a:srcRect l="0" t="0" r="0" b="0"/>
                    <a:stretch/>
                  </pic:blipFill>
                  <pic:spPr>
                    <a:xfrm rot="0">
                      <a:off x="0" y="0"/>
                      <a:ext cx="4516865" cy="2018589"/>
                    </a:xfrm>
                    <a:prstGeom prst="rect"/>
                  </pic:spPr>
                </pic:pic>
              </a:graphicData>
            </a:graphic>
          </wp:inline>
        </w:drawing>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rFonts w:ascii="Times New Roman" w:cs="Times New Roman" w:hAnsi="Times New Roman"/>
          <w:b w:val="false"/>
          <w:bCs w:val="false"/>
          <w:color w:val="36363d"/>
          <w:sz w:val="24"/>
          <w:szCs w:val="24"/>
          <w:lang w:val="id-ID"/>
        </w:rPr>
        <w:t xml:space="preserve">• </w:t>
      </w:r>
      <w:r>
        <w:rPr>
          <w:rFonts w:ascii="Times New Roman" w:cs="Times New Roman" w:hAnsi="Times New Roman"/>
          <w:b w:val="false"/>
          <w:bCs w:val="false"/>
          <w:color w:val="36363d"/>
          <w:sz w:val="24"/>
          <w:szCs w:val="24"/>
          <w:lang w:val="en-US"/>
        </w:rPr>
        <w:t xml:space="preserve">tampilan laporan </w:t>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r>
        <w:rPr/>
        <w:drawing>
          <wp:inline distL="0" distT="0" distB="0" distR="0">
            <wp:extent cx="4595243" cy="2434197"/>
            <wp:effectExtent l="0" t="0" r="0" b="0"/>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1"/>
                    <pic:cNvPicPr/>
                  </pic:nvPicPr>
                  <pic:blipFill>
                    <a:blip r:embed="rId41" cstate="print"/>
                    <a:srcRect l="0" t="0" r="0" b="0"/>
                    <a:stretch/>
                  </pic:blipFill>
                  <pic:spPr>
                    <a:xfrm rot="0">
                      <a:off x="0" y="0"/>
                      <a:ext cx="4595243" cy="2434197"/>
                    </a:xfrm>
                    <a:prstGeom prst="rect"/>
                  </pic:spPr>
                </pic:pic>
              </a:graphicData>
            </a:graphic>
          </wp:inline>
        </w:drawing>
      </w:r>
    </w:p>
    <w:p>
      <w:pPr>
        <w:pStyle w:val="style0"/>
        <w:keepNext/>
        <w:keepLines/>
        <w:numPr>
          <w:ilvl w:val="0"/>
          <w:numId w:val="0"/>
        </w:numPr>
        <w:spacing w:before="240" w:lineRule="auto" w:line="360"/>
        <w:jc w:val="left"/>
        <w:rPr>
          <w:rFonts w:ascii="Times New Roman" w:cs="Times New Roman" w:hAnsi="Times New Roman"/>
          <w:b w:val="false"/>
          <w:bCs w:val="false"/>
          <w:color w:val="36363d"/>
          <w:sz w:val="24"/>
          <w:szCs w:val="24"/>
        </w:rPr>
      </w:pPr>
    </w:p>
    <w:p>
      <w:pPr>
        <w:pStyle w:val="style0"/>
        <w:numPr>
          <w:ilvl w:val="0"/>
          <w:numId w:val="0"/>
        </w:numPr>
        <w:jc w:val="left"/>
        <w:rPr>
          <w:rFonts w:ascii="Times New Roman" w:cs="Times New Roman" w:hAnsi="Times New Roman"/>
          <w:b w:val="false"/>
          <w:bCs w:val="false"/>
          <w:color w:val="36363d"/>
          <w:sz w:val="24"/>
          <w:szCs w:val="24"/>
          <w:lang w:val="en-US"/>
        </w:rPr>
      </w:pPr>
    </w:p>
    <w:p>
      <w:pPr>
        <w:pStyle w:val="style0"/>
        <w:numPr>
          <w:ilvl w:val="0"/>
          <w:numId w:val="0"/>
        </w:numPr>
        <w:jc w:val="left"/>
        <w:rPr>
          <w:rFonts w:ascii="Times New Roman" w:cs="Times New Roman" w:hAnsi="Times New Roman"/>
          <w:b w:val="false"/>
          <w:bCs w:val="false"/>
          <w:color w:val="36363d"/>
          <w:sz w:val="24"/>
          <w:szCs w:val="24"/>
        </w:rPr>
      </w:pPr>
      <w:r>
        <w:rPr>
          <w:rFonts w:ascii="Times New Roman" w:cs="Times New Roman" w:hAnsi="Times New Roman"/>
          <w:b w:val="false"/>
          <w:bCs w:val="false"/>
          <w:color w:val="36363d"/>
          <w:sz w:val="24"/>
          <w:szCs w:val="24"/>
          <w:lang w:val="en-US"/>
        </w:rPr>
        <w:t>• Tampilan dashboard petugas</w:t>
      </w:r>
    </w:p>
    <w:p>
      <w:pPr>
        <w:pStyle w:val="style0"/>
        <w:numPr>
          <w:ilvl w:val="0"/>
          <w:numId w:val="0"/>
        </w:numPr>
        <w:jc w:val="left"/>
        <w:rPr>
          <w:rFonts w:ascii="Times New Roman" w:cs="Times New Roman" w:eastAsia="Times New Roman" w:hAnsi="Times New Roman"/>
          <w:b/>
          <w:color w:val="202122"/>
          <w:sz w:val="21"/>
          <w:szCs w:val="22"/>
          <w:lang w:val="en-US" w:bidi="ar-SA" w:eastAsia="en-US"/>
        </w:rPr>
      </w:pPr>
      <w:r>
        <w:rPr/>
        <w:drawing>
          <wp:inline distL="0" distT="0" distB="0" distR="0">
            <wp:extent cx="4381375" cy="1672296"/>
            <wp:effectExtent l="0" t="0" r="0" b="0"/>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1"/>
                    <pic:cNvPicPr/>
                  </pic:nvPicPr>
                  <pic:blipFill>
                    <a:blip r:embed="rId42" cstate="print"/>
                    <a:srcRect l="0" t="0" r="0" b="0"/>
                    <a:stretch/>
                  </pic:blipFill>
                  <pic:spPr>
                    <a:xfrm rot="0">
                      <a:off x="0" y="0"/>
                      <a:ext cx="4381375" cy="1672296"/>
                    </a:xfrm>
                    <a:prstGeom prst="rect"/>
                  </pic:spPr>
                </pic:pic>
              </a:graphicData>
            </a:graphic>
          </wp:inline>
        </w:drawing>
      </w: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r>
        <w:rPr>
          <w:rFonts w:ascii="Times New Roman" w:cs="Times New Roman" w:eastAsia="Times New Roman" w:hAnsi="Times New Roman"/>
          <w:b w:val="false"/>
          <w:bCs w:val="false"/>
          <w:color w:val="202122"/>
          <w:sz w:val="24"/>
          <w:szCs w:val="24"/>
          <w:lang w:val="en-US" w:bidi="ar-SA" w:eastAsia="en-US"/>
        </w:rPr>
        <w:t>• Tampilan kendaraan masuk</w:t>
      </w: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r>
        <w:rPr/>
        <w:drawing>
          <wp:inline distL="0" distT="0" distB="0" distR="0">
            <wp:extent cx="4446525" cy="1981381"/>
            <wp:effectExtent l="0" t="0" r="0" b="0"/>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1"/>
                    <pic:cNvPicPr/>
                  </pic:nvPicPr>
                  <pic:blipFill>
                    <a:blip r:embed="rId43" cstate="print"/>
                    <a:srcRect l="0" t="0" r="0" b="0"/>
                    <a:stretch/>
                  </pic:blipFill>
                  <pic:spPr>
                    <a:xfrm rot="0">
                      <a:off x="0" y="0"/>
                      <a:ext cx="4446525" cy="1981381"/>
                    </a:xfrm>
                    <a:prstGeom prst="rect"/>
                  </pic:spPr>
                </pic:pic>
              </a:graphicData>
            </a:graphic>
          </wp:inline>
        </w:drawing>
      </w: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r>
        <w:rPr>
          <w:rFonts w:ascii="Times New Roman" w:cs="Times New Roman" w:eastAsia="Times New Roman" w:hAnsi="Times New Roman"/>
          <w:b w:val="false"/>
          <w:bCs w:val="false"/>
          <w:color w:val="202122"/>
          <w:sz w:val="24"/>
          <w:szCs w:val="24"/>
          <w:lang w:val="en-US" w:bidi="ar-SA" w:eastAsia="en-US"/>
        </w:rPr>
        <w:t>• Tampilan kendaraan keluar</w:t>
      </w: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r>
        <w:rPr/>
        <w:drawing>
          <wp:inline distL="0" distT="0" distB="0" distR="0">
            <wp:extent cx="4691823" cy="1962134"/>
            <wp:effectExtent l="0" t="0" r="0" b="0"/>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1"/>
                    <pic:cNvPicPr/>
                  </pic:nvPicPr>
                  <pic:blipFill>
                    <a:blip r:embed="rId44" cstate="print"/>
                    <a:srcRect l="0" t="0" r="0" b="0"/>
                    <a:stretch/>
                  </pic:blipFill>
                  <pic:spPr>
                    <a:xfrm rot="0">
                      <a:off x="0" y="0"/>
                      <a:ext cx="4691823" cy="1962134"/>
                    </a:xfrm>
                    <a:prstGeom prst="rect"/>
                  </pic:spPr>
                </pic:pic>
              </a:graphicData>
            </a:graphic>
          </wp:inline>
        </w:drawing>
      </w: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p>
      <w:pPr>
        <w:pStyle w:val="style0"/>
        <w:spacing w:lineRule="auto" w:line="360"/>
        <w:jc w:val="both"/>
        <w:rPr>
          <w:rFonts w:ascii="Times New Roman" w:cs="Times New Roman" w:eastAsia="Times New Roman" w:hAnsi="Times New Roman"/>
          <w:b w:val="false"/>
          <w:bCs w:val="false"/>
          <w:color w:val="202122"/>
          <w:sz w:val="24"/>
          <w:szCs w:val="24"/>
          <w:lang w:val="en-US" w:bidi="ar-SA" w:eastAsia="en-US"/>
        </w:rPr>
      </w:pPr>
    </w:p>
    <w:sectPr>
      <w:headerReference w:type="default" r:id="rId45"/>
      <w:footerReference w:type="default" r:id="rId46"/>
      <w:headerReference w:type="first" r:id="rId47"/>
      <w:type w:val="nextPage"/>
      <w:pgSz w:w="11904" w:h="16836" w:orient="portrait"/>
      <w:pgMar w:top="1701" w:right="1701" w:bottom="2268" w:left="2268" w:header="709" w:footer="709" w:gutter="0"/>
      <w:pgNumType w:fmt="decimal"/>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roman"/>
    <w:pitch w:val="variable"/>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7a"/>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40000" w:csb1="00000000"/>
  </w:font>
  <w:font w:name="DengXian Light">
    <w:altName w:val="SimSun"/>
    <w:panose1 w:val="00000000000000000000"/>
    <w:charset w:val="86"/>
    <w:family w:val="roman"/>
    <w:pitch w:val="variable"/>
    <w:sig w:usb0="00000000" w:usb1="00000000" w:usb2="00000016" w:usb3="00000000" w:csb0="0004000F" w:csb1="00000000"/>
  </w:font>
  <w:font w:name="DengXian">
    <w:altName w:val="SimSun"/>
    <w:panose1 w:val="02010600030000010101"/>
    <w:charset w:val="86"/>
    <w:family w:val="auto"/>
    <w:pitch w:val="default"/>
    <w:sig w:usb0="00000000" w:usb1="00000000" w:usb2="00000016" w:usb3="00000000" w:csb0="0004000F" w:csb1="00000000"/>
  </w:font>
  <w:font w:name="Calibri Light">
    <w:altName w:val="Calibri Light"/>
    <w:panose1 w:val="020f0302020000030204"/>
    <w:charset w:val="00"/>
    <w:family w:val="swiss"/>
    <w:pitch w:val="default"/>
    <w:sig w:usb0="E4002EFF" w:usb1="C200247B" w:usb2="00000009" w:usb3="00000000" w:csb0="200001FF" w:csb1="00000000"/>
  </w:font>
  <w:font w:name="Segoe UI Symbol">
    <w:altName w:val="Segoe UI Symbol"/>
    <w:panose1 w:val="020b0502040000020203"/>
    <w:charset w:val="00"/>
    <w:family w:val="swiss"/>
    <w:pitch w:val="default"/>
    <w:sig w:usb0="800001E3" w:usb1="1200FFEF" w:usb2="00040000" w:usb3="04000000" w:csb0="00000001" w:csb1="40000000"/>
  </w:font>
  <w:font w:name="Microsoft YaHei">
    <w:altName w:val="Microsoft YaHei"/>
    <w:panose1 w:val="020b0503020000020204"/>
    <w:charset w:val="86"/>
    <w:family w:val="auto"/>
    <w:pitch w:val="default"/>
    <w:sig w:usb0="80000287" w:usb1="2ACF3C50" w:usb2="00000016" w:usb3="00000000" w:csb0="0004001F" w:csb1="00000000"/>
  </w:font>
  <w:font w:name="Bookman Old Style">
    <w:altName w:val="Bookman Old Style"/>
    <w:panose1 w:val="02050604050000020204"/>
    <w:charset w:val="00"/>
    <w:family w:val="auto"/>
    <w:pitch w:val="default"/>
    <w:sig w:usb0="00000287" w:usb1="00000000" w:usb2="00000000" w:usb3="00000000" w:csb0="2000009F" w:csb1="DFD7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center" w:leader="none" w:pos="4680"/>
        <w:tab w:val="right" w:leader="none" w:pos="9360"/>
      </w:tabs>
      <w:spacing w:lineRule="auto" w:line="360"/>
      <w:jc w:val="center"/>
      <w:rPr>
        <w:rFonts w:ascii="Calibri" w:cs="Calibri" w:eastAsia="Calibri" w:hAnsi="Calibri"/>
        <w:sz w:val="22"/>
        <w:szCs w:val="22"/>
        <w:lang w:val="en-US" w:bidi="ar-SA" w:eastAsia="en-US"/>
      </w:rPr>
    </w:pP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p>
</w:ftr>
</file>

<file path=word/footer8.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r>
      <w:rPr/>
      <w:fldChar w:fldCharType="begin"/>
    </w:r>
    <w:r>
      <w:instrText>PAGE</w:instrText>
    </w:r>
    <w:r>
      <w:rPr/>
      <w:fldChar w:fldCharType="separate"/>
    </w:r>
    <w:r>
      <w:t>1</w:t>
    </w:r>
    <w:r>
      <w:rPr/>
      <w:fldChar w:fldCharType="end"/>
    </w:r>
  </w:p>
</w:ftr>
</file>

<file path=word/footer1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p>
</w:ftr>
</file>

<file path=word/footer1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r>
      <w:rPr/>
      <w:fldChar w:fldCharType="begin"/>
    </w:r>
    <w:r>
      <w:instrText>PAGE</w:instrText>
    </w:r>
    <w:r>
      <w:rPr/>
      <w:fldChar w:fldCharType="separate"/>
    </w:r>
    <w:r>
      <w:t>1</w:t>
    </w:r>
    <w:r>
      <w:rPr/>
      <w:fldChar w:fldCharType="end"/>
    </w:r>
  </w:p>
</w:ftr>
</file>

<file path=word/footer1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center"/>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r>
      <w:rPr/>
      <mc:AlternateContent>
        <mc:Choice Requires="wps">
          <w:drawing>
            <wp:anchor distT="0" distB="0" distL="0" distR="0" simplePos="false" relativeHeight="2" behindDoc="false" locked="false" layoutInCell="true" allowOverlap="true">
              <wp:simplePos x="0" y="0"/>
              <wp:positionH relativeFrom="column">
                <wp:posOffset>1600200</wp:posOffset>
              </wp:positionH>
              <wp:positionV relativeFrom="paragraph">
                <wp:posOffset>-4761</wp:posOffset>
              </wp:positionV>
              <wp:extent cx="1838325" cy="1838325"/>
              <wp:effectExtent l="0" t="0" r="0" b="0"/>
              <wp:wrapNone/>
              <wp:docPr id="409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38325" cy="1838325"/>
                      </a:xfrm>
                      <a:prstGeom prst="rect"/>
                      <a:ln>
                        <a:noFill/>
                      </a:ln>
                    </wps:spPr>
                    <wps:txbx id="4097">
                      <w:txbxContent>
                        <w:p>
                          <w:pPr>
                            <w:pStyle w:val="style0"/>
                            <w:spacing w:before="0" w:after="0" w:lineRule="auto" w:line="360"/>
                            <w:ind w:left="0" w:right="0" w:firstLine="0"/>
                            <w:jc w:val="both"/>
                            <w:rPr>
                              <w:rFonts w:ascii="Calibri" w:cs="Calibri" w:eastAsia="Calibri" w:hAnsi="Calibri"/>
                              <w:sz w:val="21"/>
                              <w:szCs w:val="22"/>
                              <w:lang w:val="en-US" w:bidi="ar-SA" w:eastAsia="en-US"/>
                            </w:rPr>
                          </w:pPr>
                          <w:r>
                            <w:rPr>
                              <w:rFonts w:ascii="Calibri" w:cs="Calibri" w:eastAsia="Calibri" w:hAnsi="Calibri"/>
                              <w:b w:val="false"/>
                              <w:i w:val="false"/>
                              <w:smallCaps w:val="false"/>
                              <w:color w:val="000000"/>
                              <w:sz w:val="22"/>
                              <w:szCs w:val="22"/>
                              <w:vertAlign w:val="baseline"/>
                              <w:lang w:val="en-US" w:bidi="ar-SA" w:eastAsia="en-US"/>
                            </w:rPr>
                            <w:t xml:space="preserve"> PAGE  \* MERGEFORMAT 15</w:t>
                          </w:r>
                        </w:p>
                      </w:txbxContent>
                    </wps:txbx>
                    <wps:bodyPr lIns="0" rIns="0" tIns="0" bIns="0" anchor="t" wrap="square">
                      <a:prstTxWarp prst="textNoShape"/>
                    </wps:bodyPr>
                  </wps:wsp>
                </a:graphicData>
              </a:graphic>
            </wp:anchor>
          </w:drawing>
        </mc:Choice>
        <mc:Fallback>
          <w:pict>
            <v:rect id="4097" filled="f" stroked="f" style="position:absolute;margin-left:126.0pt;margin-top:-0.37pt;width:144.75pt;height:144.75pt;z-index:2;mso-position-horizontal-relative:text;mso-position-vertical-relative:text;mso-width-relative:page;mso-height-relative:page;mso-wrap-distance-left:0.0pt;mso-wrap-distance-right:0.0pt;visibility:visible;">
              <v:stroke on="f"/>
              <v:fill/>
              <v:textbox inset="0.0pt,0.0pt,0.0pt,0.0pt">
                <w:txbxContent>
                  <w:p>
                    <w:pPr>
                      <w:pStyle w:val="style0"/>
                      <w:spacing w:before="0" w:after="0" w:lineRule="auto" w:line="360"/>
                      <w:ind w:left="0" w:right="0" w:firstLine="0"/>
                      <w:jc w:val="both"/>
                      <w:rPr>
                        <w:rFonts w:ascii="Calibri" w:cs="Calibri" w:eastAsia="Calibri" w:hAnsi="Calibri"/>
                        <w:sz w:val="21"/>
                        <w:szCs w:val="22"/>
                        <w:lang w:val="en-US" w:bidi="ar-SA" w:eastAsia="en-US"/>
                      </w:rPr>
                    </w:pPr>
                    <w:r>
                      <w:rPr>
                        <w:rFonts w:ascii="Calibri" w:cs="Calibri" w:eastAsia="Calibri" w:hAnsi="Calibri"/>
                        <w:b w:val="false"/>
                        <w:i w:val="false"/>
                        <w:smallCaps w:val="false"/>
                        <w:color w:val="000000"/>
                        <w:sz w:val="22"/>
                        <w:szCs w:val="22"/>
                        <w:vertAlign w:val="baseline"/>
                        <w:lang w:val="en-US" w:bidi="ar-SA" w:eastAsia="en-US"/>
                      </w:rPr>
                      <w:t xml:space="preserve"> PAGE  \* MERGEFORMAT 15</w:t>
                    </w:r>
                  </w:p>
                </w:txbxContent>
              </v:textbox>
            </v:rect>
          </w:pict>
        </mc:Fallback>
      </mc:AlternateContent>
    </w:r>
  </w:p>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center"/>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r>
      <w:rPr/>
      <mc:AlternateContent>
        <mc:Choice Requires="wps">
          <w:drawing>
            <wp:anchor distT="0" distB="0" distL="0" distR="0" simplePos="false" relativeHeight="3" behindDoc="false" locked="false" layoutInCell="true" allowOverlap="true">
              <wp:simplePos x="0" y="0"/>
              <wp:positionH relativeFrom="column">
                <wp:posOffset>1600200</wp:posOffset>
              </wp:positionH>
              <wp:positionV relativeFrom="paragraph">
                <wp:posOffset>-4761</wp:posOffset>
              </wp:positionV>
              <wp:extent cx="1838325" cy="1838325"/>
              <wp:effectExtent l="0" t="0" r="0" b="0"/>
              <wp:wrapNone/>
              <wp:docPr id="409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38325" cy="1838325"/>
                      </a:xfrm>
                      <a:prstGeom prst="rect"/>
                      <a:ln>
                        <a:noFill/>
                      </a:ln>
                    </wps:spPr>
                    <wps:txbx id="4098">
                      <w:txbxContent>
                        <w:p>
                          <w:pPr>
                            <w:pStyle w:val="style0"/>
                            <w:spacing w:before="0" w:after="0" w:lineRule="auto" w:line="360"/>
                            <w:ind w:left="0" w:right="0" w:firstLine="0"/>
                            <w:jc w:val="both"/>
                            <w:rPr>
                              <w:rFonts w:ascii="Calibri" w:cs="Calibri" w:eastAsia="Calibri" w:hAnsi="Calibri"/>
                              <w:sz w:val="21"/>
                              <w:szCs w:val="22"/>
                              <w:lang w:val="en-US" w:bidi="ar-SA" w:eastAsia="en-US"/>
                            </w:rPr>
                          </w:pPr>
                          <w:r>
                            <w:rPr>
                              <w:rFonts w:ascii="Calibri" w:cs="Calibri" w:eastAsia="Calibri" w:hAnsi="Calibri"/>
                              <w:b w:val="false"/>
                              <w:i w:val="false"/>
                              <w:smallCaps w:val="false"/>
                              <w:color w:val="000000"/>
                              <w:sz w:val="22"/>
                              <w:szCs w:val="22"/>
                              <w:vertAlign w:val="baseline"/>
                              <w:lang w:val="en-US" w:bidi="ar-SA" w:eastAsia="en-US"/>
                            </w:rPr>
                            <w:t xml:space="preserve"> PAGE  \* MERGEFORMAT 15</w:t>
                          </w:r>
                        </w:p>
                      </w:txbxContent>
                    </wps:txbx>
                    <wps:bodyPr lIns="0" rIns="0" tIns="0" bIns="0" anchor="t" wrap="square">
                      <a:prstTxWarp prst="textNoShape"/>
                    </wps:bodyPr>
                  </wps:wsp>
                </a:graphicData>
              </a:graphic>
            </wp:anchor>
          </w:drawing>
        </mc:Choice>
        <mc:Fallback>
          <w:pict>
            <v:rect id="4098" filled="f" stroked="f" style="position:absolute;margin-left:126.0pt;margin-top:-0.37pt;width:144.75pt;height:144.75pt;z-index:3;mso-position-horizontal-relative:text;mso-position-vertical-relative:text;mso-width-relative:page;mso-height-relative:page;mso-wrap-distance-left:0.0pt;mso-wrap-distance-right:0.0pt;visibility:visible;">
              <v:stroke on="f"/>
              <v:fill/>
              <v:textbox inset="0.0pt,0.0pt,0.0pt,0.0pt">
                <w:txbxContent>
                  <w:p>
                    <w:pPr>
                      <w:pStyle w:val="style0"/>
                      <w:spacing w:before="0" w:after="0" w:lineRule="auto" w:line="360"/>
                      <w:ind w:left="0" w:right="0" w:firstLine="0"/>
                      <w:jc w:val="both"/>
                      <w:rPr>
                        <w:rFonts w:ascii="Calibri" w:cs="Calibri" w:eastAsia="Calibri" w:hAnsi="Calibri"/>
                        <w:sz w:val="21"/>
                        <w:szCs w:val="22"/>
                        <w:lang w:val="en-US" w:bidi="ar-SA" w:eastAsia="en-US"/>
                      </w:rPr>
                    </w:pPr>
                    <w:r>
                      <w:rPr>
                        <w:rFonts w:ascii="Calibri" w:cs="Calibri" w:eastAsia="Calibri" w:hAnsi="Calibri"/>
                        <w:b w:val="false"/>
                        <w:i w:val="false"/>
                        <w:smallCaps w:val="false"/>
                        <w:color w:val="000000"/>
                        <w:sz w:val="22"/>
                        <w:szCs w:val="22"/>
                        <w:vertAlign w:val="baseline"/>
                        <w:lang w:val="en-US" w:bidi="ar-SA" w:eastAsia="en-US"/>
                      </w:rPr>
                      <w:t xml:space="preserve"> PAGE  \* MERGEFORMAT 15</w:t>
                    </w:r>
                  </w:p>
                </w:txbxContent>
              </v:textbox>
            </v:rect>
          </w:pict>
        </mc:Fallback>
      </mc:AlternateContent>
    </w:r>
  </w:p>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center"/>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r>
      <w:rPr/>
      <mc:AlternateContent>
        <mc:Choice Requires="wps">
          <w:drawing>
            <wp:anchor distT="0" distB="0" distL="0" distR="0" simplePos="false" relativeHeight="4" behindDoc="false" locked="false" layoutInCell="true" allowOverlap="true">
              <wp:simplePos x="0" y="0"/>
              <wp:positionH relativeFrom="column">
                <wp:posOffset>1600200</wp:posOffset>
              </wp:positionH>
              <wp:positionV relativeFrom="paragraph">
                <wp:posOffset>-4761</wp:posOffset>
              </wp:positionV>
              <wp:extent cx="1838325" cy="1838325"/>
              <wp:effectExtent l="0" t="0" r="0" b="0"/>
              <wp:wrapNone/>
              <wp:docPr id="4099"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38325" cy="1838325"/>
                      </a:xfrm>
                      <a:prstGeom prst="rect"/>
                      <a:ln>
                        <a:noFill/>
                      </a:ln>
                    </wps:spPr>
                    <wps:linkedTxbx id="4100" seq="1"/>
                    <wps:bodyPr lIns="0" rIns="0" tIns="0" bIns="0" anchor="t" wrap="square">
                      <a:prstTxWarp prst="textNoShape"/>
                    </wps:bodyPr>
                  </wps:wsp>
                </a:graphicData>
              </a:graphic>
            </wp:anchor>
          </w:drawing>
        </mc:Choice>
        <mc:Fallback>
          <w:pict>
            <v:rect id="4099" filled="f" stroked="f" style="position:absolute;margin-left:126.0pt;margin-top:-0.37pt;width:144.75pt;height:144.75pt;z-index:4;mso-position-horizontal-relative:text;mso-position-vertical-relative:text;mso-width-relative:page;mso-height-relative:page;mso-wrap-distance-left:0.0pt;mso-wrap-distance-right:0.0pt;visibility:visible;">
              <v:stroke on="f"/>
              <v:fill/>
              <v:textbox inset="0.0pt,0.0pt,0.0pt,0.0pt">
                <w:txbxContent/>
              </v:textbox>
            </v:rect>
          </w:pict>
        </mc:Fallback>
      </mc:AlternateContent>
    </w:r>
  </w:p>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p>
</w:hdr>
</file>

<file path=word/header1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hdr>
</file>

<file path=word/header1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hdr>
</file>

<file path=word/header1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Times New Roman" w:cs="Times New Roman" w:eastAsia="Times New Roman" w:hAnsi="Times New Roman"/>
        <w:b w:val="false"/>
        <w:i w:val="false"/>
        <w:smallCaps w:val="false"/>
        <w:color w:val="000000"/>
        <w:sz w:val="22"/>
        <w:szCs w:val="22"/>
        <w:u w:val="none"/>
        <w:shd w:val="clear" w:color="auto" w:fill="auto"/>
        <w:vertAlign w:val="baseline"/>
        <w:lang w:val="en-US" w:bidi="ar-SA" w:eastAsia="en-US"/>
      </w:rPr>
    </w:pPr>
  </w:p>
</w:hdr>
</file>

<file path=word/header1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center"/>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r>
      <w:rPr/>
      <mc:AlternateContent>
        <mc:Choice Requires="wps">
          <w:drawing>
            <wp:anchor distT="0" distB="0" distL="0" distR="0" simplePos="false" relativeHeight="5" behindDoc="false" locked="false" layoutInCell="true" allowOverlap="true">
              <wp:simplePos x="0" y="0"/>
              <wp:positionH relativeFrom="column">
                <wp:posOffset>1600200</wp:posOffset>
              </wp:positionH>
              <wp:positionV relativeFrom="paragraph">
                <wp:posOffset>-4761</wp:posOffset>
              </wp:positionV>
              <wp:extent cx="1838325" cy="1838325"/>
              <wp:effectExtent l="0" t="0" r="0" b="0"/>
              <wp:wrapNone/>
              <wp:docPr id="4100"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38325" cy="1838325"/>
                      </a:xfrm>
                      <a:prstGeom prst="rect"/>
                      <a:ln>
                        <a:noFill/>
                      </a:ln>
                    </wps:spPr>
                    <wps:txbx id="4100">
                      <w:txbxContent>
                        <w:p>
                          <w:pPr>
                            <w:pStyle w:val="style0"/>
                            <w:spacing w:before="0" w:after="0" w:lineRule="auto" w:line="360"/>
                            <w:ind w:left="0" w:right="0" w:firstLine="0"/>
                            <w:jc w:val="both"/>
                            <w:rPr>
                              <w:rFonts w:ascii="Calibri" w:cs="Calibri" w:eastAsia="Calibri" w:hAnsi="Calibri"/>
                              <w:sz w:val="21"/>
                              <w:szCs w:val="22"/>
                              <w:lang w:val="en-US" w:bidi="ar-SA" w:eastAsia="en-US"/>
                            </w:rPr>
                          </w:pPr>
                          <w:r>
                            <w:rPr>
                              <w:rFonts w:ascii="Calibri" w:cs="Calibri" w:eastAsia="Calibri" w:hAnsi="Calibri"/>
                              <w:b w:val="false"/>
                              <w:i w:val="false"/>
                              <w:smallCaps w:val="false"/>
                              <w:color w:val="000000"/>
                              <w:sz w:val="22"/>
                              <w:szCs w:val="22"/>
                              <w:vertAlign w:val="baseline"/>
                              <w:lang w:val="en-US" w:bidi="ar-SA" w:eastAsia="en-US"/>
                            </w:rPr>
                            <w:t xml:space="preserve"> PAGE  \* MERGEFORMAT 15</w:t>
                          </w:r>
                        </w:p>
                      </w:txbxContent>
                    </wps:txbx>
                    <wps:bodyPr lIns="0" rIns="0" tIns="0" bIns="0" anchor="t" wrap="square">
                      <a:prstTxWarp prst="textNoShape"/>
                    </wps:bodyPr>
                  </wps:wsp>
                </a:graphicData>
              </a:graphic>
            </wp:anchor>
          </w:drawing>
        </mc:Choice>
        <mc:Fallback>
          <w:pict>
            <v:rect id="4100" filled="f" stroked="f" style="position:absolute;margin-left:126.0pt;margin-top:-0.37pt;width:144.75pt;height:144.75pt;z-index:5;mso-position-horizontal-relative:text;mso-position-vertical-relative:text;mso-width-relative:page;mso-height-relative:page;mso-wrap-distance-left:0.0pt;mso-wrap-distance-right:0.0pt;visibility:visible;">
              <v:stroke on="f"/>
              <v:fill/>
              <v:textbox inset="0.0pt,0.0pt,0.0pt,0.0pt" style="mso-next-textbox:#4099;">
                <w:txbxContent>
                  <w:p>
                    <w:pPr>
                      <w:pStyle w:val="style0"/>
                      <w:spacing w:before="0" w:after="0" w:lineRule="auto" w:line="360"/>
                      <w:ind w:left="0" w:right="0" w:firstLine="0"/>
                      <w:jc w:val="both"/>
                      <w:rPr>
                        <w:rFonts w:ascii="Calibri" w:cs="Calibri" w:eastAsia="Calibri" w:hAnsi="Calibri"/>
                        <w:sz w:val="21"/>
                        <w:szCs w:val="22"/>
                        <w:lang w:val="en-US" w:bidi="ar-SA" w:eastAsia="en-US"/>
                      </w:rPr>
                    </w:pPr>
                    <w:r>
                      <w:rPr>
                        <w:rFonts w:ascii="Calibri" w:cs="Calibri" w:eastAsia="Calibri" w:hAnsi="Calibri"/>
                        <w:b w:val="false"/>
                        <w:i w:val="false"/>
                        <w:smallCaps w:val="false"/>
                        <w:color w:val="000000"/>
                        <w:sz w:val="22"/>
                        <w:szCs w:val="22"/>
                        <w:vertAlign w:val="baseline"/>
                        <w:lang w:val="en-US" w:bidi="ar-SA" w:eastAsia="en-US"/>
                      </w:rPr>
                      <w:t xml:space="preserve"> PAGE  \* MERGEFORMAT 15</w:t>
                    </w:r>
                  </w:p>
                </w:txbxContent>
              </v:textbox>
            </v:rect>
          </w:pict>
        </mc:Fallback>
      </mc:AlternateContent>
    </w:r>
  </w:p>
  <w:p>
    <w:pPr>
      <w:pStyle w:val="style0"/>
      <w:keepNext w:val="false"/>
      <w:keepLines w:val="false"/>
      <w:pageBreakBefore w:val="false"/>
      <w:widowControl/>
      <w:pBdr>
        <w:left w:val="nil"/>
        <w:right w:val="nil"/>
        <w:top w:val="nil"/>
        <w:bottom w:val="nil"/>
        <w:between w:val="nil"/>
      </w:pBdr>
      <w:shd w:val="clear" w:color="auto" w:fill="auto"/>
      <w:tabs>
        <w:tab w:val="center" w:leader="none" w:pos="4680"/>
        <w:tab w:val="right" w:leader="none" w:pos="9360"/>
      </w:tabs>
      <w:spacing w:before="0" w:after="0" w:lineRule="auto" w:line="360"/>
      <w:ind w:left="0" w:right="0" w:firstLine="0"/>
      <w:jc w:val="both"/>
      <w:rPr>
        <w:rFonts w:ascii="Calibri" w:cs="Calibri" w:eastAsia="Calibri" w:hAnsi="Calibri"/>
        <w:b w:val="false"/>
        <w:i w:val="false"/>
        <w:smallCaps w:val="false"/>
        <w:color w:val="000000"/>
        <w:sz w:val="22"/>
        <w:szCs w:val="22"/>
        <w:u w:val="none"/>
        <w:shd w:val="clear" w:color="auto" w:fill="auto"/>
        <w:vertAlign w:val="baseline"/>
        <w:lang w:val="en-US" w:bidi="ar-SA" w:eastAsia="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0000000"/>
    <w:lvl w:ilvl="0">
      <w:start w:val="1"/>
      <w:numFmt w:val="decimal"/>
      <w:suff w:val="space"/>
      <w:lvlText w:val="%1."/>
      <w:lvlJc w:val="left"/>
      <w:pPr/>
      <w:rPr>
        <w:rFonts w:hint="default"/>
        <w:b w:val="false"/>
        <w:bCs w:val="false"/>
      </w:rPr>
    </w:lvl>
  </w:abstractNum>
  <w:abstractNum w:abstractNumId="1">
    <w:nsid w:val="00000001"/>
    <w:multiLevelType w:val="singleLevel"/>
    <w:tmpl w:val="00000001"/>
    <w:lvl w:ilvl="0">
      <w:start w:val="1"/>
      <w:numFmt w:val="decimal"/>
      <w:suff w:val="space"/>
      <w:lvlText w:val="%1."/>
      <w:lvlJc w:val="left"/>
      <w:pPr/>
      <w:rPr>
        <w:rFonts w:hint="default"/>
        <w:b w:val="false"/>
        <w:bCs w:val="false"/>
      </w:rPr>
    </w:lvl>
  </w:abstractNum>
  <w:abstractNum w:abstractNumId="2">
    <w:nsid w:val="00000002"/>
    <w:multiLevelType w:val="singleLevel"/>
    <w:tmpl w:val="00000002"/>
    <w:lvl w:ilvl="0">
      <w:start w:val="1"/>
      <w:numFmt w:val="decimal"/>
      <w:suff w:val="space"/>
      <w:lvlText w:val="%1."/>
      <w:lvlJc w:val="left"/>
      <w:pPr/>
      <w:rPr>
        <w:rFonts w:hint="default"/>
        <w:b w:val="false"/>
        <w:bCs w:val="false"/>
      </w:rPr>
    </w:lvl>
  </w:abstractNum>
  <w:abstractNum w:abstractNumId="3">
    <w:nsid w:val="00000003"/>
    <w:multiLevelType w:val="multilevel"/>
    <w:tmpl w:val="0000000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00000004"/>
    <w:multiLevelType w:val="multilevel"/>
    <w:tmpl w:val="0000000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00000005"/>
    <w:multiLevelType w:val="singleLevel"/>
    <w:tmpl w:val="00000005"/>
    <w:lvl w:ilvl="0">
      <w:start w:val="1"/>
      <w:numFmt w:val="decimal"/>
      <w:suff w:val="space"/>
      <w:lvlText w:val="%1."/>
      <w:lvlJc w:val="left"/>
      <w:pPr/>
      <w:rPr>
        <w:rFonts w:hint="default"/>
        <w:b w:val="false"/>
        <w:bCs w:val="false"/>
      </w:rPr>
    </w:lvl>
  </w:abstractNum>
  <w:abstractNum w:abstractNumId="6">
    <w:nsid w:val="00000006"/>
    <w:multiLevelType w:val="singleLevel"/>
    <w:tmpl w:val="00000006"/>
    <w:lvl w:ilvl="0">
      <w:start w:val="1"/>
      <w:numFmt w:val="decimal"/>
      <w:suff w:val="space"/>
      <w:lvlText w:val="%1."/>
      <w:lvlJc w:val="left"/>
      <w:pPr/>
      <w:rPr>
        <w:rFonts w:hint="default"/>
        <w:b w:val="false"/>
        <w:bCs w:val="false"/>
      </w:rPr>
    </w:lvl>
  </w:abstractNum>
  <w:abstractNum w:abstractNumId="7">
    <w:nsid w:val="00000007"/>
    <w:multiLevelType w:val="singleLevel"/>
    <w:tmpl w:val="00000007"/>
    <w:lvl w:ilvl="0">
      <w:start w:val="1"/>
      <w:numFmt w:val="decimal"/>
      <w:suff w:val="space"/>
      <w:lvlText w:val="%1."/>
      <w:lvlJc w:val="left"/>
      <w:pPr/>
      <w:rPr>
        <w:rFonts w:hint="default"/>
        <w:b w:val="false"/>
        <w:bCs w:val="false"/>
      </w:rPr>
    </w:lvl>
  </w:abstractNum>
  <w:abstractNum w:abstractNumId="8">
    <w:nsid w:val="00000008"/>
    <w:multiLevelType w:val="singleLevel"/>
    <w:tmpl w:val="00000008"/>
    <w:lvl w:ilvl="0">
      <w:start w:val="1"/>
      <w:numFmt w:val="decimal"/>
      <w:suff w:val="space"/>
      <w:lvlText w:val="%1."/>
      <w:lvlJc w:val="left"/>
      <w:pPr/>
      <w:rPr>
        <w:rFonts w:hint="default"/>
        <w:b w:val="false"/>
        <w:bCs w:val="false"/>
      </w:rPr>
    </w:lvl>
  </w:abstractNum>
  <w:abstractNum w:abstractNumId="9">
    <w:nsid w:val="00000009"/>
    <w:multiLevelType w:val="singleLevel"/>
    <w:tmpl w:val="00000009"/>
    <w:lvl w:ilvl="0">
      <w:start w:val="1"/>
      <w:numFmt w:val="decimal"/>
      <w:suff w:val="space"/>
      <w:lvlText w:val="%1."/>
      <w:lvlJc w:val="left"/>
      <w:pPr/>
      <w:rPr>
        <w:rFonts w:hint="default"/>
        <w:b w:val="false"/>
        <w:bCs w:val="false"/>
      </w:rPr>
    </w:lvl>
  </w:abstractNum>
  <w:abstractNum w:abstractNumId="10">
    <w:nsid w:val="0000000A"/>
    <w:multiLevelType w:val="singleLevel"/>
    <w:tmpl w:val="0000000A"/>
    <w:lvl w:ilvl="0">
      <w:start w:val="1"/>
      <w:numFmt w:val="decimal"/>
      <w:suff w:val="space"/>
      <w:lvlText w:val="%1."/>
      <w:lvlJc w:val="left"/>
      <w:pPr/>
      <w:rPr>
        <w:rFonts w:hint="default"/>
        <w:b w:val="false"/>
        <w:bCs w:val="false"/>
      </w:rPr>
    </w:lvl>
  </w:abstractNum>
  <w:abstractNum w:abstractNumId="11">
    <w:nsid w:val="0000000B"/>
    <w:multiLevelType w:val="singleLevel"/>
    <w:tmpl w:val="0000000B"/>
    <w:lvl w:ilvl="0">
      <w:start w:val="1"/>
      <w:numFmt w:val="decimal"/>
      <w:suff w:val="space"/>
      <w:lvlText w:val="%1."/>
      <w:lvlJc w:val="left"/>
      <w:pPr/>
      <w:rPr>
        <w:rFonts w:hint="default"/>
        <w:b w:val="false"/>
        <w:bCs w:val="false"/>
      </w:rPr>
    </w:lvl>
  </w:abstractNum>
  <w:abstractNum w:abstractNumId="12">
    <w:nsid w:val="0000000C"/>
    <w:multiLevelType w:val="multilevel"/>
    <w:tmpl w:val="0000000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0000000D"/>
    <w:multiLevelType w:val="multilevel"/>
    <w:tmpl w:val="0000000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0000000E"/>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0000000F"/>
    <w:multiLevelType w:val="multilevel"/>
    <w:tmpl w:val="0000000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00000010"/>
    <w:multiLevelType w:val="multilevel"/>
    <w:tmpl w:val="0000000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nsid w:val="00000011"/>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nsid w:val="00000012"/>
    <w:multiLevelType w:val="multilevel"/>
    <w:tmpl w:val="0000000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8"/>
  </w:num>
  <w:num w:numId="2">
    <w:abstractNumId w:val="16"/>
  </w:num>
  <w:num w:numId="3">
    <w:abstractNumId w:val="15"/>
  </w:num>
  <w:num w:numId="4">
    <w:abstractNumId w:val="12"/>
  </w:num>
  <w:num w:numId="5">
    <w:abstractNumId w:val="4"/>
  </w:num>
  <w:num w:numId="6">
    <w:abstractNumId w:val="3"/>
  </w:num>
  <w:num w:numId="7">
    <w:abstractNumId w:val="10"/>
  </w:num>
  <w:num w:numId="8">
    <w:abstractNumId w:val="1"/>
  </w:num>
  <w:num w:numId="9">
    <w:abstractNumId w:val="0"/>
  </w:num>
  <w:num w:numId="10">
    <w:abstractNumId w:val="2"/>
  </w:num>
  <w:num w:numId="11">
    <w:abstractNumId w:val="8"/>
  </w:num>
  <w:num w:numId="12">
    <w:abstractNumId w:val="11"/>
  </w:num>
  <w:num w:numId="13">
    <w:abstractNumId w:val="6"/>
  </w:num>
  <w:num w:numId="14">
    <w:abstractNumId w:val="7"/>
  </w:num>
  <w:num w:numId="15">
    <w:abstractNumId w:val="5"/>
  </w:num>
  <w:num w:numId="16">
    <w:abstractNumId w:val="9"/>
  </w:num>
  <w:num w:numId="17">
    <w:abstractNumId w:val="13"/>
  </w:num>
  <w:num w:numId="18">
    <w:abstractNumId w:val="14"/>
  </w:num>
  <w:num w:numId="19">
    <w:abstractNumId w:val="1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zh-CN"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en-US"/>
      </w:rPr>
    </w:rPrDefault>
    <w:pPrDefault>
      <w:pPr/>
    </w:pPrDefault>
  </w:docDefaults>
  <w:style w:type="paragraph" w:default="1" w:styleId="style0">
    <w:name w:val="Normal"/>
    <w:next w:val="style0"/>
    <w:qFormat/>
    <w:pPr>
      <w:spacing w:lineRule="auto" w:line="360"/>
      <w:jc w:val="both"/>
    </w:pPr>
    <w:rPr>
      <w:rFonts w:ascii="Calibri" w:cs="Times New Roman" w:eastAsia="Calibri" w:hAnsi="Calibri"/>
      <w:sz w:val="22"/>
      <w:szCs w:val="22"/>
      <w:lang w:val="zh-CN" w:bidi="ar-SA" w:eastAsia="en-US"/>
    </w:rPr>
  </w:style>
  <w:style w:type="paragraph" w:styleId="style1">
    <w:name w:val="heading 1"/>
    <w:basedOn w:val="style0"/>
    <w:next w:val="style0"/>
    <w:link w:val="style4100"/>
    <w:qFormat/>
    <w:uiPriority w:val="9"/>
    <w:pPr>
      <w:keepNext/>
      <w:keepLines/>
      <w:spacing w:before="240"/>
      <w:outlineLvl w:val="0"/>
    </w:pPr>
    <w:rPr>
      <w:rFonts w:ascii="DengXian Light" w:eastAsia="DengXian Light" w:hAnsi="DengXian Light"/>
      <w:color w:val="2f5597"/>
      <w:sz w:val="32"/>
      <w:szCs w:val="32"/>
    </w:rPr>
  </w:style>
  <w:style w:type="paragraph" w:styleId="style2">
    <w:name w:val="heading 2"/>
    <w:basedOn w:val="style0"/>
    <w:next w:val="style0"/>
    <w:link w:val="style4102"/>
    <w:qFormat/>
    <w:uiPriority w:val="9"/>
    <w:pPr>
      <w:keepNext/>
      <w:keepLines/>
      <w:spacing w:before="40"/>
      <w:outlineLvl w:val="1"/>
    </w:pPr>
    <w:rPr>
      <w:rFonts w:ascii="DengXian Light" w:eastAsia="DengXian Light" w:hAnsi="DengXian Light"/>
      <w:color w:val="2f5597"/>
      <w:sz w:val="26"/>
      <w:szCs w:val="26"/>
    </w:rPr>
  </w:style>
  <w:style w:type="paragraph" w:styleId="style3">
    <w:name w:val="heading 3"/>
    <w:basedOn w:val="style0"/>
    <w:next w:val="style0"/>
    <w:link w:val="style4103"/>
    <w:qFormat/>
    <w:uiPriority w:val="9"/>
    <w:pPr>
      <w:keepNext/>
      <w:keepLines/>
      <w:spacing w:before="40"/>
      <w:outlineLvl w:val="2"/>
    </w:pPr>
    <w:rPr>
      <w:rFonts w:ascii="DengXian Light" w:eastAsia="DengXian Light" w:hAnsi="DengXian Light"/>
      <w:color w:val="203864"/>
      <w:sz w:val="24"/>
      <w:szCs w:val="24"/>
    </w:rPr>
  </w:style>
  <w:style w:type="paragraph" w:styleId="style4">
    <w:name w:val="heading 4"/>
    <w:basedOn w:val="style0"/>
    <w:next w:val="style0"/>
    <w:link w:val="style4104"/>
    <w:qFormat/>
    <w:uiPriority w:val="9"/>
    <w:pPr>
      <w:keepNext/>
      <w:keepLines/>
      <w:spacing w:before="40"/>
      <w:outlineLvl w:val="3"/>
    </w:pPr>
    <w:rPr>
      <w:rFonts w:ascii="DengXian Light" w:eastAsia="DengXian Light" w:hAnsi="DengXian Light"/>
      <w:i/>
      <w:iCs/>
      <w:color w:val="2f5597"/>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paragraph" w:styleId="style66">
    <w:name w:val="Body Text"/>
    <w:basedOn w:val="style0"/>
    <w:next w:val="style66"/>
    <w:qFormat/>
    <w:pPr>
      <w:jc w:val="center"/>
    </w:pPr>
    <w:rPr>
      <w:rFonts w:ascii="Times New Roman" w:eastAsia="SimSun" w:hAnsi="Times New Roman"/>
      <w:b/>
      <w:bCs/>
      <w:sz w:val="28"/>
      <w:szCs w:val="28"/>
    </w:rPr>
  </w:style>
  <w:style w:type="paragraph" w:styleId="style67">
    <w:name w:val="Body Text Indent"/>
    <w:basedOn w:val="style0"/>
    <w:next w:val="style67"/>
    <w:link w:val="style4099"/>
    <w:qFormat/>
    <w:uiPriority w:val="99"/>
    <w:pPr>
      <w:spacing w:after="120"/>
      <w:ind w:left="283"/>
    </w:pPr>
    <w:rPr/>
  </w:style>
  <w:style w:type="paragraph" w:styleId="style34">
    <w:name w:val="caption"/>
    <w:basedOn w:val="style0"/>
    <w:next w:val="style34"/>
    <w:qFormat/>
    <w:pPr>
      <w:spacing w:after="200" w:lineRule="auto" w:line="240"/>
    </w:pPr>
    <w:rPr>
      <w:rFonts w:ascii="Times New Roman" w:eastAsia="SimSun" w:hAnsi="Times New Roman"/>
      <w:i/>
      <w:sz w:val="24"/>
      <w:szCs w:val="18"/>
    </w:rPr>
  </w:style>
  <w:style w:type="character" w:styleId="style39">
    <w:name w:val="annotation reference"/>
    <w:basedOn w:val="style65"/>
    <w:next w:val="style39"/>
    <w:qFormat/>
    <w:rPr>
      <w:rFonts w:ascii="Times New Roman" w:cs="Times New Roman" w:eastAsia="SimSun" w:hAnsi="Times New Roman"/>
      <w:sz w:val="16"/>
      <w:szCs w:val="16"/>
    </w:rPr>
  </w:style>
  <w:style w:type="paragraph" w:styleId="style30">
    <w:name w:val="annotation text"/>
    <w:basedOn w:val="style0"/>
    <w:next w:val="style30"/>
    <w:qFormat/>
    <w:pPr>
      <w:spacing w:lineRule="auto" w:line="240"/>
    </w:pPr>
    <w:rPr>
      <w:rFonts w:ascii="Times New Roman" w:eastAsia="SimSun" w:hAnsi="Times New Roman"/>
      <w:sz w:val="20"/>
      <w:szCs w:val="20"/>
    </w:rPr>
  </w:style>
  <w:style w:type="character" w:styleId="style88">
    <w:name w:val="Emphasis"/>
    <w:basedOn w:val="style65"/>
    <w:next w:val="style88"/>
    <w:qFormat/>
    <w:uiPriority w:val="20"/>
    <w:rPr>
      <w:i/>
      <w:iCs/>
    </w:rPr>
  </w:style>
  <w:style w:type="character" w:styleId="style86">
    <w:name w:val="FollowedHyperlink"/>
    <w:basedOn w:val="style65"/>
    <w:next w:val="style86"/>
    <w:qFormat/>
    <w:uiPriority w:val="99"/>
    <w:rPr>
      <w:color w:val="800080"/>
      <w:u w:val="single"/>
    </w:rPr>
  </w:style>
  <w:style w:type="paragraph" w:styleId="style32">
    <w:name w:val="footer"/>
    <w:basedOn w:val="style0"/>
    <w:next w:val="style32"/>
    <w:link w:val="style4098"/>
    <w:qFormat/>
    <w:uiPriority w:val="99"/>
    <w:pPr>
      <w:tabs>
        <w:tab w:val="center" w:leader="none" w:pos="4680"/>
        <w:tab w:val="right" w:leader="none" w:pos="9360"/>
      </w:tabs>
    </w:pPr>
    <w:rPr/>
  </w:style>
  <w:style w:type="character" w:styleId="style38">
    <w:name w:val="footnote reference"/>
    <w:basedOn w:val="style65"/>
    <w:next w:val="style38"/>
    <w:qFormat/>
    <w:uiPriority w:val="99"/>
    <w:rPr>
      <w:vertAlign w:val="superscript"/>
    </w:rPr>
  </w:style>
  <w:style w:type="paragraph" w:styleId="style29">
    <w:name w:val="footnote text"/>
    <w:basedOn w:val="style0"/>
    <w:next w:val="style29"/>
    <w:link w:val="style4113"/>
    <w:qFormat/>
    <w:uiPriority w:val="99"/>
    <w:pPr>
      <w:spacing w:lineRule="auto" w:line="240"/>
    </w:pPr>
    <w:rPr>
      <w:sz w:val="20"/>
      <w:szCs w:val="20"/>
    </w:rPr>
  </w:style>
  <w:style w:type="paragraph" w:styleId="style31">
    <w:name w:val="header"/>
    <w:basedOn w:val="style0"/>
    <w:next w:val="style31"/>
    <w:link w:val="style4097"/>
    <w:qFormat/>
    <w:uiPriority w:val="99"/>
    <w:pPr>
      <w:tabs>
        <w:tab w:val="center" w:leader="none" w:pos="4680"/>
        <w:tab w:val="right" w:leader="none" w:pos="9360"/>
      </w:tabs>
    </w:pPr>
    <w:rPr/>
  </w:style>
  <w:style w:type="character" w:styleId="style85">
    <w:name w:val="Hyperlink"/>
    <w:basedOn w:val="style65"/>
    <w:next w:val="style85"/>
    <w:qFormat/>
    <w:uiPriority w:val="99"/>
    <w:rPr>
      <w:color w:val="0563c1"/>
      <w:u w:val="single"/>
    </w:rPr>
  </w:style>
  <w:style w:type="paragraph" w:styleId="style94">
    <w:name w:val="Normal (Web)"/>
    <w:basedOn w:val="style0"/>
    <w:next w:val="style94"/>
    <w:qFormat/>
    <w:uiPriority w:val="99"/>
    <w:pPr>
      <w:spacing w:before="100" w:beforeAutospacing="true" w:after="100" w:afterAutospacing="true" w:lineRule="auto" w:line="240"/>
      <w:jc w:val="left"/>
    </w:pPr>
    <w:rPr>
      <w:rFonts w:ascii="Times New Roman" w:eastAsia="Times New Roman" w:hAnsi="Times New Roman"/>
      <w:sz w:val="24"/>
      <w:szCs w:val="24"/>
      <w:lang w:eastAsia="zh-CN"/>
    </w:rPr>
  </w:style>
  <w:style w:type="character" w:styleId="style41">
    <w:name w:val="page number"/>
    <w:basedOn w:val="style65"/>
    <w:next w:val="style41"/>
    <w:qFormat/>
    <w:uiPriority w:val="99"/>
  </w:style>
  <w:style w:type="character" w:styleId="style87">
    <w:name w:val="Strong"/>
    <w:basedOn w:val="style65"/>
    <w:next w:val="style87"/>
    <w:qFormat/>
    <w:uiPriority w:val="22"/>
    <w:rPr>
      <w:b/>
      <w:bCs/>
    </w:rPr>
  </w:style>
  <w:style w:type="table" w:styleId="style154">
    <w:name w:val="Table Grid"/>
    <w:basedOn w:val="style105"/>
    <w:next w:val="style154"/>
    <w:qFormat/>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5">
    <w:name w:val="table of figures"/>
    <w:basedOn w:val="style0"/>
    <w:next w:val="style35"/>
    <w:qFormat/>
    <w:pPr/>
    <w:rPr>
      <w:rFonts w:ascii="Times New Roman" w:eastAsia="SimSun" w:hAnsi="Times New Roman"/>
      <w:sz w:val="24"/>
    </w:rPr>
  </w:style>
  <w:style w:type="paragraph" w:styleId="style19">
    <w:name w:val="toc 1"/>
    <w:basedOn w:val="style0"/>
    <w:next w:val="style0"/>
    <w:qFormat/>
    <w:uiPriority w:val="39"/>
    <w:pPr>
      <w:spacing w:before="120"/>
      <w:jc w:val="left"/>
    </w:pPr>
    <w:rPr>
      <w:rFonts w:ascii="DengXian" w:cs="DengXian" w:hAnsi="DengXian"/>
      <w:b/>
      <w:bCs/>
      <w:i/>
      <w:iCs/>
      <w:sz w:val="24"/>
      <w:szCs w:val="24"/>
    </w:rPr>
  </w:style>
  <w:style w:type="paragraph" w:styleId="style20">
    <w:name w:val="toc 2"/>
    <w:basedOn w:val="style0"/>
    <w:next w:val="style0"/>
    <w:qFormat/>
    <w:uiPriority w:val="39"/>
    <w:pPr>
      <w:spacing w:before="120"/>
      <w:ind w:left="220"/>
      <w:jc w:val="left"/>
    </w:pPr>
    <w:rPr>
      <w:rFonts w:ascii="DengXian" w:cs="DengXian" w:hAnsi="DengXian"/>
      <w:b/>
      <w:bCs/>
    </w:rPr>
  </w:style>
  <w:style w:type="paragraph" w:styleId="style21">
    <w:name w:val="toc 3"/>
    <w:basedOn w:val="style0"/>
    <w:next w:val="style0"/>
    <w:qFormat/>
    <w:uiPriority w:val="39"/>
    <w:pPr>
      <w:ind w:left="440"/>
      <w:jc w:val="left"/>
    </w:pPr>
    <w:rPr>
      <w:rFonts w:ascii="DengXian" w:cs="DengXian" w:hAnsi="DengXian"/>
      <w:sz w:val="20"/>
      <w:szCs w:val="20"/>
    </w:rPr>
  </w:style>
  <w:style w:type="paragraph" w:styleId="style22">
    <w:name w:val="toc 4"/>
    <w:basedOn w:val="style0"/>
    <w:next w:val="style0"/>
    <w:qFormat/>
    <w:uiPriority w:val="39"/>
    <w:pPr>
      <w:ind w:left="660"/>
      <w:jc w:val="left"/>
    </w:pPr>
    <w:rPr>
      <w:rFonts w:ascii="DengXian" w:cs="DengXian" w:hAnsi="DengXian"/>
      <w:sz w:val="20"/>
      <w:szCs w:val="20"/>
    </w:rPr>
  </w:style>
  <w:style w:type="paragraph" w:styleId="style23">
    <w:name w:val="toc 5"/>
    <w:basedOn w:val="style0"/>
    <w:next w:val="style0"/>
    <w:qFormat/>
    <w:uiPriority w:val="39"/>
    <w:pPr>
      <w:ind w:left="880"/>
      <w:jc w:val="left"/>
    </w:pPr>
    <w:rPr>
      <w:rFonts w:ascii="DengXian" w:cs="DengXian" w:hAnsi="DengXian"/>
      <w:sz w:val="20"/>
      <w:szCs w:val="20"/>
    </w:rPr>
  </w:style>
  <w:style w:type="paragraph" w:styleId="style24">
    <w:name w:val="toc 6"/>
    <w:basedOn w:val="style0"/>
    <w:next w:val="style0"/>
    <w:qFormat/>
    <w:uiPriority w:val="39"/>
    <w:pPr>
      <w:ind w:left="1100"/>
      <w:jc w:val="left"/>
    </w:pPr>
    <w:rPr>
      <w:rFonts w:ascii="DengXian" w:cs="DengXian" w:hAnsi="DengXian"/>
      <w:sz w:val="20"/>
      <w:szCs w:val="20"/>
    </w:rPr>
  </w:style>
  <w:style w:type="paragraph" w:styleId="style25">
    <w:name w:val="toc 7"/>
    <w:basedOn w:val="style0"/>
    <w:next w:val="style0"/>
    <w:qFormat/>
    <w:uiPriority w:val="39"/>
    <w:pPr>
      <w:ind w:left="1320"/>
      <w:jc w:val="left"/>
    </w:pPr>
    <w:rPr>
      <w:rFonts w:ascii="DengXian" w:cs="DengXian" w:hAnsi="DengXian"/>
      <w:sz w:val="20"/>
      <w:szCs w:val="20"/>
    </w:rPr>
  </w:style>
  <w:style w:type="paragraph" w:styleId="style26">
    <w:name w:val="toc 8"/>
    <w:basedOn w:val="style0"/>
    <w:next w:val="style0"/>
    <w:qFormat/>
    <w:uiPriority w:val="39"/>
    <w:pPr>
      <w:ind w:left="1540"/>
      <w:jc w:val="left"/>
    </w:pPr>
    <w:rPr>
      <w:rFonts w:ascii="DengXian" w:cs="DengXian" w:hAnsi="DengXian"/>
      <w:sz w:val="20"/>
      <w:szCs w:val="20"/>
    </w:rPr>
  </w:style>
  <w:style w:type="paragraph" w:styleId="style27">
    <w:name w:val="toc 9"/>
    <w:basedOn w:val="style0"/>
    <w:next w:val="style0"/>
    <w:qFormat/>
    <w:uiPriority w:val="39"/>
    <w:pPr>
      <w:ind w:left="1760"/>
      <w:jc w:val="left"/>
    </w:pPr>
    <w:rPr>
      <w:rFonts w:ascii="DengXian" w:cs="DengXian" w:hAnsi="DengXian"/>
      <w:sz w:val="20"/>
      <w:szCs w:val="20"/>
    </w:rPr>
  </w:style>
  <w:style w:type="table" w:styleId="style167">
    <w:name w:val="Medium Grid 3"/>
    <w:basedOn w:val="style105"/>
    <w:next w:val="style16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customStyle="1" w:styleId="style4097">
    <w:name w:val="Header KAR"/>
    <w:basedOn w:val="style65"/>
    <w:next w:val="style4097"/>
    <w:link w:val="style31"/>
    <w:qFormat/>
    <w:uiPriority w:val="99"/>
  </w:style>
  <w:style w:type="character" w:customStyle="1" w:styleId="style4098">
    <w:name w:val="Footer KAR"/>
    <w:basedOn w:val="style65"/>
    <w:next w:val="style4098"/>
    <w:link w:val="style32"/>
    <w:qFormat/>
    <w:uiPriority w:val="99"/>
  </w:style>
  <w:style w:type="character" w:customStyle="1" w:styleId="style4099">
    <w:name w:val="Inden Teks Isi KAR"/>
    <w:basedOn w:val="style65"/>
    <w:next w:val="style4099"/>
    <w:link w:val="style67"/>
    <w:qFormat/>
    <w:uiPriority w:val="99"/>
    <w:rPr>
      <w:rFonts w:ascii="Calibri" w:cs="Times New Roman" w:eastAsia="Calibri" w:hAnsi="Calibri"/>
      <w:kern w:val="0"/>
      <w:sz w:val="22"/>
      <w:szCs w:val="22"/>
      <w:lang w:val="en-US"/>
      <w14:ligatures xmlns:w14="http://schemas.microsoft.com/office/word/2010/wordml" w14:val="none"/>
    </w:rPr>
  </w:style>
  <w:style w:type="character" w:customStyle="1" w:styleId="style4100">
    <w:name w:val="Judul 1 KAR"/>
    <w:basedOn w:val="style65"/>
    <w:next w:val="style4100"/>
    <w:link w:val="style1"/>
    <w:qFormat/>
    <w:uiPriority w:val="9"/>
    <w:rPr>
      <w:rFonts w:ascii="DengXian Light" w:cs="Times New Roman" w:eastAsia="DengXian Light" w:hAnsi="DengXian Light"/>
      <w:color w:val="2f5597"/>
      <w:kern w:val="0"/>
      <w:sz w:val="32"/>
      <w:szCs w:val="32"/>
      <w:lang w:val="en-US"/>
      <w14:ligatures xmlns:w14="http://schemas.microsoft.com/office/word/2010/wordml" w14:val="none"/>
    </w:rPr>
  </w:style>
  <w:style w:type="paragraph" w:styleId="style179">
    <w:name w:val="List Paragraph"/>
    <w:basedOn w:val="style0"/>
    <w:next w:val="style179"/>
    <w:qFormat/>
    <w:uiPriority w:val="34"/>
    <w:pPr>
      <w:ind w:left="720"/>
      <w:contextualSpacing/>
    </w:pPr>
    <w:rPr/>
  </w:style>
  <w:style w:type="character" w:customStyle="1" w:styleId="style4101">
    <w:name w:val="jpfdse"/>
    <w:basedOn w:val="style65"/>
    <w:next w:val="style4101"/>
    <w:qFormat/>
  </w:style>
  <w:style w:type="character" w:customStyle="1" w:styleId="style4102">
    <w:name w:val="Judul 2 KAR"/>
    <w:basedOn w:val="style65"/>
    <w:next w:val="style4102"/>
    <w:link w:val="style2"/>
    <w:qFormat/>
    <w:uiPriority w:val="9"/>
    <w:rPr>
      <w:rFonts w:ascii="DengXian Light" w:cs="Times New Roman" w:eastAsia="DengXian Light" w:hAnsi="DengXian Light"/>
      <w:color w:val="2f5597"/>
      <w:kern w:val="0"/>
      <w:sz w:val="26"/>
      <w:szCs w:val="26"/>
      <w:lang w:val="en-US"/>
      <w14:ligatures xmlns:w14="http://schemas.microsoft.com/office/word/2010/wordml" w14:val="none"/>
    </w:rPr>
  </w:style>
  <w:style w:type="character" w:customStyle="1" w:styleId="style4103">
    <w:name w:val="Judul 3 KAR"/>
    <w:basedOn w:val="style65"/>
    <w:next w:val="style4103"/>
    <w:link w:val="style3"/>
    <w:qFormat/>
    <w:uiPriority w:val="9"/>
    <w:rPr>
      <w:rFonts w:ascii="DengXian Light" w:cs="Times New Roman" w:eastAsia="DengXian Light" w:hAnsi="DengXian Light"/>
      <w:color w:val="203864"/>
      <w:kern w:val="0"/>
      <w:lang w:val="en-US"/>
      <w14:ligatures xmlns:w14="http://schemas.microsoft.com/office/word/2010/wordml" w14:val="none"/>
    </w:rPr>
  </w:style>
  <w:style w:type="character" w:customStyle="1" w:styleId="style4104">
    <w:name w:val="Judul 4 KAR"/>
    <w:basedOn w:val="style65"/>
    <w:next w:val="style4104"/>
    <w:link w:val="style4"/>
    <w:qFormat/>
    <w:uiPriority w:val="9"/>
    <w:rPr>
      <w:rFonts w:ascii="DengXian Light" w:cs="Times New Roman" w:eastAsia="DengXian Light" w:hAnsi="DengXian Light"/>
      <w:i/>
      <w:iCs/>
      <w:color w:val="2f5597"/>
      <w:kern w:val="0"/>
      <w:sz w:val="22"/>
      <w:szCs w:val="22"/>
      <w:lang w:val="en-US"/>
      <w14:ligatures xmlns:w14="http://schemas.microsoft.com/office/word/2010/wordml" w14:val="none"/>
    </w:rPr>
  </w:style>
  <w:style w:type="paragraph" w:styleId="style157">
    <w:name w:val="No Spacing"/>
    <w:next w:val="style157"/>
    <w:qFormat/>
    <w:uiPriority w:val="1"/>
    <w:pPr>
      <w:jc w:val="both"/>
    </w:pPr>
    <w:rPr>
      <w:rFonts w:ascii="Calibri" w:cs="Times New Roman" w:eastAsia="Calibri" w:hAnsi="Calibri"/>
      <w:sz w:val="22"/>
      <w:szCs w:val="22"/>
      <w:lang w:val="en-US" w:bidi="ar-SA" w:eastAsia="en-US"/>
    </w:rPr>
  </w:style>
  <w:style w:type="paragraph" w:customStyle="1" w:styleId="style4105">
    <w:name w:val="TOC Heading_53b7013c-ccc1-4647-bd86-88634da652b8"/>
    <w:basedOn w:val="style1"/>
    <w:next w:val="style0"/>
    <w:qFormat/>
    <w:uiPriority w:val="39"/>
    <w:pPr>
      <w:spacing w:before="480" w:lineRule="auto" w:line="276"/>
      <w:jc w:val="left"/>
      <w:outlineLvl w:val="9"/>
    </w:pPr>
    <w:rPr>
      <w:b/>
      <w:bCs/>
      <w:sz w:val="28"/>
      <w:szCs w:val="28"/>
    </w:rPr>
  </w:style>
  <w:style w:type="paragraph" w:customStyle="1" w:styleId="style4106">
    <w:name w:val="Bibliography_46cf6f19-0a1b-4555-88f3-73e397cf7f34"/>
    <w:basedOn w:val="style0"/>
    <w:next w:val="style0"/>
    <w:qFormat/>
    <w:uiPriority w:val="37"/>
    <w:pPr/>
  </w:style>
  <w:style w:type="character" w:customStyle="1" w:styleId="style4107">
    <w:name w:val="Sebutan Yang Belum Terselesaikan1"/>
    <w:basedOn w:val="style65"/>
    <w:next w:val="style4107"/>
    <w:qFormat/>
    <w:uiPriority w:val="99"/>
    <w:rPr>
      <w:color w:val="605e5c"/>
      <w:shd w:val="clear" w:color="auto" w:fill="e1dfdd"/>
    </w:rPr>
  </w:style>
  <w:style w:type="table" w:customStyle="1" w:styleId="style4108">
    <w:name w:val="Kisi Tabel Terang1"/>
    <w:basedOn w:val="style105"/>
    <w:next w:val="style4108"/>
    <w:qFormat/>
    <w:uiPriority w:val="40"/>
    <w:pPr/>
    <w:rPr/>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cPr>
      <w:tcBorders/>
    </w:tcPr>
  </w:style>
  <w:style w:type="table" w:customStyle="1" w:styleId="style4109">
    <w:name w:val="Tabel Biasa 11"/>
    <w:basedOn w:val="style105"/>
    <w:next w:val="style4109"/>
    <w:qFormat/>
    <w:uiPriority w:val="41"/>
    <w:pPr/>
    <w:rPr/>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pPr/>
      <w:rPr>
        <w:b/>
        <w:bCs/>
      </w:rPr>
      <w:tcPr>
        <w:tcBorders/>
      </w:tcPr>
    </w:tblStylePr>
    <w:tblStylePr w:type="lastRow">
      <w:pPr/>
      <w:rPr>
        <w:b/>
        <w:bCs/>
      </w:rPr>
      <w:tblPr/>
      <w:tcPr>
        <w:tcBorders>
          <w:top w:val="double" w:sz="4" w:space="0" w:color="bebebe"/>
        </w:tcBorders>
      </w:tcPr>
    </w:tblStylePr>
    <w:tblStylePr w:type="band1Horz">
      <w:pPr/>
      <w:tblPr/>
      <w:tcPr>
        <w:tcBorders/>
        <w:shd w:val="clear" w:color="auto" w:fill="f1f1f1"/>
      </w:tcPr>
    </w:tblStylePr>
    <w:tblStylePr w:type="firstCol">
      <w:pPr/>
      <w:rPr>
        <w:b/>
        <w:bCs/>
      </w:rPr>
      <w:tcPr>
        <w:tcBorders/>
      </w:tcPr>
    </w:tblStylePr>
    <w:tblStylePr w:type="lastCol">
      <w:pPr/>
      <w:rPr>
        <w:b/>
        <w:bCs/>
      </w:rPr>
      <w:tcPr>
        <w:tcBorders/>
      </w:tcPr>
    </w:tblStylePr>
    <w:tblStylePr w:type="band1Vert">
      <w:pPr/>
      <w:tblPr/>
      <w:tcPr>
        <w:tcBorders/>
        <w:shd w:val="clear" w:color="auto" w:fill="f1f1f1"/>
      </w:tcPr>
    </w:tblStylePr>
    <w:tcPr>
      <w:tcBorders/>
    </w:tcPr>
  </w:style>
  <w:style w:type="paragraph" w:customStyle="1" w:styleId="style4110">
    <w:name w:val="&quot;&quot;H2 Bab 2&quot;&quot;"/>
    <w:basedOn w:val="style2"/>
    <w:next w:val="style4110"/>
    <w:qFormat/>
    <w:pPr>
      <w:widowControl w:val="false"/>
    </w:pPr>
    <w:rPr>
      <w:rFonts w:ascii="Times New Roman" w:cs="SimSun" w:eastAsia="SimSun" w:hAnsi="Times New Roman"/>
      <w:b/>
      <w:bCs/>
      <w:color w:val="000000"/>
      <w:sz w:val="24"/>
    </w:rPr>
  </w:style>
  <w:style w:type="paragraph" w:customStyle="1" w:styleId="style4111">
    <w:name w:val="TOC Heading_9801a3d6-8d80-4213-821a-5403ecf00c36"/>
    <w:basedOn w:val="style1"/>
    <w:next w:val="style4111"/>
    <w:qFormat/>
    <w:pPr>
      <w:widowControl w:val="false"/>
      <w:spacing w:before="480" w:lineRule="auto" w:line="276"/>
      <w:jc w:val="left"/>
      <w:outlineLvl w:val="9"/>
    </w:pPr>
    <w:rPr>
      <w:rFonts w:ascii="Calibri Light" w:eastAsia="SimSun" w:hAnsi="Calibri Light"/>
      <w:b/>
      <w:bCs/>
      <w:color w:val="2f5496"/>
      <w:sz w:val="28"/>
      <w:szCs w:val="28"/>
      <w:lang w:eastAsia="ja-JP"/>
    </w:rPr>
  </w:style>
  <w:style w:type="table" w:customStyle="1" w:styleId="style4112">
    <w:name w:val="Table Grid_0"/>
    <w:basedOn w:val="style105"/>
    <w:next w:val="style4112"/>
    <w:qFormat/>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13">
    <w:name w:val="Teks Catatan Kaki KAR"/>
    <w:basedOn w:val="style65"/>
    <w:next w:val="style4113"/>
    <w:link w:val="style29"/>
    <w:qFormat/>
    <w:uiPriority w:val="99"/>
    <w:rPr>
      <w:rFonts w:ascii="Calibri" w:eastAsia="Calibri" w:hAnsi="Calibri"/>
      <w:lang w:val="zh-CN"/>
    </w:rPr>
  </w:style>
  <w:style w:type="table" w:customStyle="1" w:styleId="style4114">
    <w:name w:val="Table Grid_0_0"/>
    <w:basedOn w:val="style105"/>
    <w:next w:val="style4114"/>
    <w:qFormat/>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15">
    <w:name w:val="Table Grid_0_0_0"/>
    <w:basedOn w:val="style105"/>
    <w:next w:val="style4115"/>
    <w:qFormat/>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116">
    <w:name w:val="normal"/>
    <w:next w:val="style4116"/>
    <w:pPr>
      <w:spacing w:lineRule="auto" w:line="360"/>
      <w:jc w:val="both"/>
    </w:pPr>
    <w:rPr>
      <w:rFonts w:ascii="Calibri" w:cs="Calibri" w:eastAsia="Calibri" w:hAnsi="Calibri"/>
      <w:sz w:val="22"/>
      <w:szCs w:val="22"/>
      <w:lang w:val="en-US" w:bidi="ar-SA" w:eastAsia="en-US"/>
    </w:rPr>
  </w:style>
  <w:style w:type="table" w:customStyle="1" w:styleId="style4117">
    <w:name w:val="TableNormal"/>
    <w:next w:val="style4117"/>
    <w:pPr>
      <w:spacing w:lineRule="auto" w:line="360"/>
      <w:jc w:val="both"/>
    </w:pPr>
    <w:rPr>
      <w:rFonts w:ascii="Calibri" w:cs="Calibri" w:eastAsia="Calibri" w:hAnsi="Calibri"/>
      <w:sz w:val="22"/>
      <w:szCs w:val="22"/>
      <w:lang w:val="en-US" w:bidi="ar-SA" w:eastAsia="en-US"/>
    </w:rPr>
    <w:tblPr>
      <w:tblCellMar>
        <w:top w:w="100" w:type="dxa"/>
        <w:left w:w="100" w:type="dxa"/>
        <w:bottom w:w="100" w:type="dxa"/>
        <w:right w:w="100" w:type="dxa"/>
      </w:tblCellMar>
    </w:tblPr>
    <w:tcPr>
      <w:tcBorders/>
    </w:tcPr>
  </w:style>
  <w:style w:type="table" w:customStyle="1" w:styleId="style4118">
    <w:name w:val="style4120"/>
    <w:basedOn w:val="style4117"/>
    <w:next w:val="style4118"/>
    <w:pPr/>
    <w:rPr>
      <w:rFonts w:ascii="Calibri" w:cs="Calibri" w:eastAsia="Calibri" w:hAnsi="Calibri"/>
      <w:sz w:val="22"/>
      <w:szCs w:val="22"/>
      <w:lang w:val="en-US" w:bidi="ar-SA" w:eastAsia="en-US"/>
    </w:rPr>
    <w:tblPr>
      <w:tblStyleRowBandSize w:val="1"/>
      <w:tblStyleColBandSize w:val="1"/>
      <w:tblCellMar>
        <w:top w:w="0" w:type="dxa"/>
        <w:left w:w="108" w:type="dxa"/>
        <w:bottom w:w="0" w:type="dxa"/>
        <w:right w:w="108" w:type="dxa"/>
      </w:tblCellMar>
    </w:tblPr>
    <w:tcPr>
      <w:tcBorders/>
    </w:tcPr>
  </w:style>
  <w:style w:type="table" w:customStyle="1" w:styleId="style4119">
    <w:name w:val="Table Grid_1"/>
    <w:basedOn w:val="style105"/>
    <w:next w:val="style4119"/>
    <w:qFormat/>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20">
    <w:name w:val="Table Grid_2"/>
    <w:basedOn w:val="style105"/>
    <w:next w:val="style4120"/>
    <w:qFormat/>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40" Type="http://schemas.openxmlformats.org/officeDocument/2006/relationships/image" Target="media/image12.jpeg"/><Relationship Id="rId42" Type="http://schemas.openxmlformats.org/officeDocument/2006/relationships/image" Target="media/image14.jpeg"/><Relationship Id="rId41" Type="http://schemas.openxmlformats.org/officeDocument/2006/relationships/image" Target="media/image13.jpeg"/><Relationship Id="rId44" Type="http://schemas.openxmlformats.org/officeDocument/2006/relationships/image" Target="media/image16.jpeg"/><Relationship Id="rId43" Type="http://schemas.openxmlformats.org/officeDocument/2006/relationships/image" Target="media/image15.jpeg"/><Relationship Id="rId46" Type="http://schemas.openxmlformats.org/officeDocument/2006/relationships/footer" Target="footer15.xml"/><Relationship Id="rId45" Type="http://schemas.openxmlformats.org/officeDocument/2006/relationships/header" Target="header14.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header" Target="header7.xml"/><Relationship Id="rId48" Type="http://schemas.openxmlformats.org/officeDocument/2006/relationships/styles" Target="styles.xml"/><Relationship Id="rId47" Type="http://schemas.openxmlformats.org/officeDocument/2006/relationships/header" Target="header16.xml"/><Relationship Id="rId49" Type="http://schemas.openxmlformats.org/officeDocument/2006/relationships/fontTable" Target="fontTable.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footer" Target="footer5.xml"/><Relationship Id="rId8" Type="http://schemas.openxmlformats.org/officeDocument/2006/relationships/header" Target="header6.xml"/><Relationship Id="rId31" Type="http://schemas.openxmlformats.org/officeDocument/2006/relationships/footer" Target="footer12.xml"/><Relationship Id="rId30" Type="http://schemas.openxmlformats.org/officeDocument/2006/relationships/footer" Target="footer11.xml"/><Relationship Id="rId33" Type="http://schemas.openxmlformats.org/officeDocument/2006/relationships/image" Target="media/image5.jpeg"/><Relationship Id="rId32" Type="http://schemas.openxmlformats.org/officeDocument/2006/relationships/header" Target="header13.xml"/><Relationship Id="rId35" Type="http://schemas.openxmlformats.org/officeDocument/2006/relationships/image" Target="media/image7.jpeg"/><Relationship Id="rId34" Type="http://schemas.openxmlformats.org/officeDocument/2006/relationships/image" Target="media/image6.jpeg"/><Relationship Id="rId37" Type="http://schemas.openxmlformats.org/officeDocument/2006/relationships/image" Target="media/image9.jpeg"/><Relationship Id="rId36" Type="http://schemas.openxmlformats.org/officeDocument/2006/relationships/image" Target="media/image8.jpeg"/><Relationship Id="rId39" Type="http://schemas.openxmlformats.org/officeDocument/2006/relationships/image" Target="media/image11.jpeg"/><Relationship Id="rId38" Type="http://schemas.openxmlformats.org/officeDocument/2006/relationships/image" Target="media/image10.jpeg"/><Relationship Id="rId20" Type="http://schemas.openxmlformats.org/officeDocument/2006/relationships/image" Target="media/image10.png"/><Relationship Id="rId22" Type="http://schemas.openxmlformats.org/officeDocument/2006/relationships/image" Target="media/image12.png"/><Relationship Id="rId21" Type="http://schemas.openxmlformats.org/officeDocument/2006/relationships/image" Target="media/image11.png"/><Relationship Id="rId24" Type="http://schemas.openxmlformats.org/officeDocument/2006/relationships/image" Target="media/image14.png"/><Relationship Id="rId23" Type="http://schemas.openxmlformats.org/officeDocument/2006/relationships/image" Target="media/image13.png"/><Relationship Id="rId26" Type="http://schemas.openxmlformats.org/officeDocument/2006/relationships/image" Target="media/image2.jpeg"/><Relationship Id="rId25" Type="http://schemas.openxmlformats.org/officeDocument/2006/relationships/image" Target="media/image15.png"/><Relationship Id="rId28" Type="http://schemas.openxmlformats.org/officeDocument/2006/relationships/image" Target="media/image4.jpeg"/><Relationship Id="rId27" Type="http://schemas.openxmlformats.org/officeDocument/2006/relationships/image" Target="media/image3.jpeg"/><Relationship Id="rId29" Type="http://schemas.openxmlformats.org/officeDocument/2006/relationships/header" Target="header10.xml"/><Relationship Id="rId51" Type="http://schemas.openxmlformats.org/officeDocument/2006/relationships/theme" Target="theme/theme1.xml"/><Relationship Id="rId50" Type="http://schemas.openxmlformats.org/officeDocument/2006/relationships/settings" Target="settings.xml"/><Relationship Id="rId53" Type="http://schemas.openxmlformats.org/officeDocument/2006/relationships/customXml" Target="../customXml/item2.xml"/><Relationship Id="rId52" Type="http://schemas.openxmlformats.org/officeDocument/2006/relationships/customXml" Target="../customXml/item1.xml"/><Relationship Id="rId11" Type="http://schemas.openxmlformats.org/officeDocument/2006/relationships/header" Target="header9.xml"/><Relationship Id="rId10" Type="http://schemas.openxmlformats.org/officeDocument/2006/relationships/footer" Target="footer8.xml"/><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E40BA67-6740-496D-A8F1-B714F32274DC}">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825</Words>
  <Pages>30</Pages>
  <Characters>5069</Characters>
  <Application>WPS Office</Application>
  <DocSecurity>0</DocSecurity>
  <Paragraphs>423</Paragraphs>
  <ScaleCrop>false</ScaleCrop>
  <LinksUpToDate>false</LinksUpToDate>
  <CharactersWithSpaces>5807</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2026-04-12T16:19:54Z</dcterms:created>
  <dc:creator>sukanda.wiguna</dc:creator>
  <lastModifiedBy>24040RN64Y</lastModifiedBy>
  <lastPrinted>2025-07-30T07:42:00Z</lastPrinted>
  <dcterms:modified xsi:type="dcterms:W3CDTF">2026-04-12T16:19:55Z</dcterms:modified>
  <revision>105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5e3e3cd2412340a6b2e4ea67c96c5fcf</vt:lpwstr>
  </property>
  <property fmtid="{D5CDD505-2E9C-101B-9397-08002B2CF9AE}" pid="3" name="KSOProductBuildVer">
    <vt:lpwstr>1033-12.2.0.23131</vt:lpwstr>
  </property>
</Properties>
</file>